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043" w:rsidRDefault="00E61043">
      <w:pPr>
        <w:pStyle w:val="11"/>
        <w:tabs>
          <w:tab w:val="right" w:leader="dot" w:pos="8306"/>
        </w:tabs>
        <w:rPr>
          <w:rFonts w:ascii="Cambria" w:hAnsi="Cambria"/>
          <w:bCs/>
          <w:szCs w:val="32"/>
        </w:rPr>
      </w:pPr>
      <w:r w:rsidRPr="00E61043">
        <w:rPr>
          <w:rFonts w:hint="eastAsia"/>
          <w:kern w:val="0"/>
          <w:lang w:val="zh-CN"/>
        </w:rPr>
        <w:fldChar w:fldCharType="begin"/>
      </w:r>
      <w:r w:rsidR="001B78CE">
        <w:rPr>
          <w:rFonts w:hint="eastAsia"/>
          <w:kern w:val="0"/>
          <w:lang w:val="zh-CN"/>
        </w:rPr>
        <w:instrText xml:space="preserve">TOC \o "1-3" \h  \u </w:instrText>
      </w:r>
      <w:r w:rsidRPr="00E61043">
        <w:rPr>
          <w:rFonts w:hint="eastAsia"/>
          <w:kern w:val="0"/>
          <w:lang w:val="zh-CN"/>
        </w:rPr>
        <w:fldChar w:fldCharType="separate"/>
      </w:r>
      <w:hyperlink w:anchor="_Toc8906" w:history="1">
        <w:r w:rsidR="001B78CE">
          <w:rPr>
            <w:rFonts w:ascii="Cambria" w:hAnsi="Cambria" w:hint="eastAsia"/>
            <w:bCs/>
            <w:kern w:val="0"/>
            <w:szCs w:val="32"/>
            <w:lang w:val="zh-CN"/>
          </w:rPr>
          <w:t>使用文档（</w:t>
        </w:r>
        <w:r w:rsidR="001B78CE">
          <w:rPr>
            <w:rFonts w:ascii="Cambria" w:hAnsi="Cambria" w:hint="eastAsia"/>
            <w:bCs/>
            <w:kern w:val="0"/>
            <w:szCs w:val="32"/>
            <w:lang w:val="zh-CN"/>
          </w:rPr>
          <w:t>3</w:t>
        </w:r>
        <w:r w:rsidR="001B78CE">
          <w:rPr>
            <w:rFonts w:ascii="Cambria" w:hAnsi="Cambria" w:hint="eastAsia"/>
            <w:bCs/>
            <w:kern w:val="0"/>
            <w:szCs w:val="32"/>
            <w:lang w:val="zh-CN"/>
          </w:rPr>
          <w:t>）</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_Toc8906 </w:instrText>
        </w:r>
        <w:r>
          <w:rPr>
            <w:rFonts w:ascii="Cambria" w:hAnsi="Cambria"/>
            <w:bCs/>
            <w:szCs w:val="32"/>
          </w:rPr>
          <w:fldChar w:fldCharType="separate"/>
        </w:r>
        <w:r w:rsidR="001B78CE">
          <w:rPr>
            <w:rFonts w:ascii="Cambria" w:hAnsi="Cambria"/>
            <w:bCs/>
            <w:szCs w:val="32"/>
          </w:rPr>
          <w:t>4</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12005" w:history="1">
        <w:r w:rsidR="001B78CE">
          <w:rPr>
            <w:rFonts w:ascii="微软雅黑" w:hAnsi="微软雅黑" w:hint="eastAsia"/>
            <w:bCs/>
            <w:szCs w:val="32"/>
            <w:lang w:val="zh-CN"/>
          </w:rPr>
          <w:t>如何开始开发游戏</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_Toc12005 </w:instrText>
        </w:r>
        <w:r>
          <w:rPr>
            <w:rFonts w:ascii="Cambria" w:hAnsi="Cambria"/>
            <w:bCs/>
            <w:szCs w:val="32"/>
          </w:rPr>
          <w:fldChar w:fldCharType="separate"/>
        </w:r>
        <w:r w:rsidR="001B78CE">
          <w:rPr>
            <w:rFonts w:ascii="Cambria" w:hAnsi="Cambria"/>
            <w:bCs/>
            <w:szCs w:val="32"/>
          </w:rPr>
          <w:t>4</w:t>
        </w:r>
        <w:r>
          <w:rPr>
            <w:rFonts w:ascii="Cambria" w:hAnsi="Cambria"/>
            <w:bCs/>
            <w:szCs w:val="32"/>
          </w:rPr>
          <w:fldChar w:fldCharType="end"/>
        </w:r>
      </w:hyperlink>
    </w:p>
    <w:p w:rsidR="00E61043" w:rsidRDefault="00E61043">
      <w:pPr>
        <w:pStyle w:val="11"/>
        <w:tabs>
          <w:tab w:val="right" w:leader="dot" w:pos="8306"/>
        </w:tabs>
        <w:rPr>
          <w:rFonts w:ascii="Cambria" w:hAnsi="Cambria"/>
          <w:bCs/>
          <w:szCs w:val="32"/>
        </w:rPr>
      </w:pPr>
      <w:hyperlink w:anchor="_Toc22924" w:history="1">
        <w:r w:rsidR="001B78CE">
          <w:rPr>
            <w:rFonts w:hint="eastAsia"/>
            <w:bCs/>
            <w:kern w:val="44"/>
            <w:szCs w:val="44"/>
            <w:lang w:val="zh-CN"/>
          </w:rPr>
          <w:t xml:space="preserve">1 </w:t>
        </w:r>
        <w:r w:rsidR="001B78CE">
          <w:rPr>
            <w:rFonts w:ascii="Cambria" w:hAnsi="Cambria" w:hint="eastAsia"/>
            <w:bCs/>
            <w:szCs w:val="32"/>
            <w:lang w:val="zh-CN"/>
          </w:rPr>
          <w:t>基础篇</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_Toc22924 </w:instrText>
        </w:r>
        <w:r>
          <w:rPr>
            <w:rFonts w:ascii="Cambria" w:hAnsi="Cambria"/>
            <w:bCs/>
            <w:szCs w:val="32"/>
          </w:rPr>
          <w:fldChar w:fldCharType="separate"/>
        </w:r>
        <w:r w:rsidR="001B78CE">
          <w:rPr>
            <w:rFonts w:ascii="Cambria" w:hAnsi="Cambria"/>
            <w:bCs/>
            <w:szCs w:val="32"/>
          </w:rPr>
          <w:t>4</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8927" w:history="1">
        <w:r w:rsidR="001B78CE">
          <w:rPr>
            <w:rFonts w:ascii="Times New Roman" w:hAnsi="Times New Roman" w:hint="eastAsia"/>
            <w:snapToGrid w:val="0"/>
            <w:w w:val="0"/>
            <w:kern w:val="0"/>
            <w:szCs w:val="16"/>
            <w:lang w:val="zh-CN"/>
          </w:rPr>
          <w:t xml:space="preserve">1.1 </w:t>
        </w:r>
        <w:r w:rsidR="001B78CE">
          <w:rPr>
            <w:rFonts w:ascii="Cambria" w:hAnsi="Cambria" w:hint="eastAsia"/>
            <w:bCs/>
            <w:szCs w:val="32"/>
            <w:lang w:val="zh-CN"/>
          </w:rPr>
          <w:t>开发环境</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_Toc8927 </w:instrText>
        </w:r>
        <w:r>
          <w:rPr>
            <w:rFonts w:ascii="Cambria" w:hAnsi="Cambria"/>
            <w:bCs/>
            <w:szCs w:val="32"/>
          </w:rPr>
          <w:fldChar w:fldCharType="separate"/>
        </w:r>
        <w:r w:rsidR="001B78CE">
          <w:rPr>
            <w:rFonts w:ascii="Cambria" w:hAnsi="Cambria"/>
            <w:bCs/>
            <w:szCs w:val="32"/>
          </w:rPr>
          <w:t>4</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172" w:history="1">
        <w:r w:rsidR="001B78CE">
          <w:rPr>
            <w:rFonts w:ascii="Times New Roman" w:hAnsi="Times New Roman" w:hint="eastAsia"/>
            <w:snapToGrid w:val="0"/>
            <w:w w:val="0"/>
            <w:kern w:val="0"/>
            <w:szCs w:val="16"/>
          </w:rPr>
          <w:t xml:space="preserve">1.2 </w:t>
        </w:r>
        <w:r w:rsidR="001B78CE">
          <w:rPr>
            <w:rFonts w:ascii="Cambria" w:hAnsi="Cambria" w:hint="eastAsia"/>
            <w:bCs/>
            <w:szCs w:val="32"/>
          </w:rPr>
          <w:t>协议生成器</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_Toc2172 </w:instrText>
        </w:r>
        <w:r>
          <w:rPr>
            <w:rFonts w:ascii="Cambria" w:hAnsi="Cambria"/>
            <w:bCs/>
            <w:szCs w:val="32"/>
          </w:rPr>
          <w:fldChar w:fldCharType="separate"/>
        </w:r>
        <w:r w:rsidR="001B78CE">
          <w:rPr>
            <w:rFonts w:ascii="Cambria" w:hAnsi="Cambria"/>
            <w:bCs/>
            <w:szCs w:val="32"/>
          </w:rPr>
          <w:t>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1380" w:history="1">
        <w:r w:rsidR="001B78CE">
          <w:rPr>
            <w:rFonts w:hint="eastAsia"/>
            <w:bCs/>
            <w:szCs w:val="32"/>
            <w:lang w:val="zh-CN"/>
          </w:rPr>
          <w:t xml:space="preserve">1.2.1 </w:t>
        </w:r>
        <w:r w:rsidR="001B78CE">
          <w:rPr>
            <w:rFonts w:ascii="Cambria" w:hAnsi="Cambria" w:hint="eastAsia"/>
            <w:bCs/>
            <w:szCs w:val="32"/>
            <w:lang w:val="zh-CN"/>
          </w:rPr>
          <w:t>使用说明</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_Toc31380 </w:instrText>
        </w:r>
        <w:r>
          <w:rPr>
            <w:rFonts w:ascii="Cambria" w:hAnsi="Cambria"/>
            <w:bCs/>
            <w:szCs w:val="32"/>
          </w:rPr>
          <w:fldChar w:fldCharType="separate"/>
        </w:r>
        <w:r w:rsidR="001B78CE">
          <w:rPr>
            <w:rFonts w:ascii="Cambria" w:hAnsi="Cambria"/>
            <w:bCs/>
            <w:szCs w:val="32"/>
          </w:rPr>
          <w:t>6</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17524" w:history="1">
        <w:r w:rsidR="001B78CE">
          <w:rPr>
            <w:rFonts w:ascii="Times New Roman" w:hAnsi="Times New Roman" w:hint="eastAsia"/>
            <w:snapToGrid w:val="0"/>
            <w:w w:val="0"/>
            <w:kern w:val="0"/>
            <w:szCs w:val="16"/>
            <w:lang w:val="zh-CN"/>
          </w:rPr>
          <w:t xml:space="preserve">1.3 </w:t>
        </w:r>
        <w:bookmarkStart w:id="0" w:name="OLE_LINK8"/>
        <w:bookmarkStart w:id="1" w:name="OLE_LINK9"/>
        <w:r w:rsidR="001B78CE">
          <w:rPr>
            <w:rFonts w:ascii="Cambria" w:hAnsi="Cambria" w:hint="eastAsia"/>
            <w:bCs/>
            <w:szCs w:val="32"/>
            <w:lang w:val="zh-CN"/>
          </w:rPr>
          <w:t>分服中心站</w:t>
        </w:r>
        <w:r w:rsidR="001B78CE">
          <w:rPr>
            <w:rFonts w:ascii="Cambria" w:hAnsi="Cambria" w:hint="eastAsia"/>
            <w:bCs/>
            <w:szCs w:val="32"/>
            <w:lang w:val="zh-CN"/>
          </w:rPr>
          <w:t>点</w:t>
        </w:r>
        <w:bookmarkEnd w:id="0"/>
        <w:bookmarkEnd w:id="1"/>
        <w:r w:rsidR="001B78CE">
          <w:rPr>
            <w:rFonts w:ascii="Cambria" w:hAnsi="Cambria" w:hint="eastAsia"/>
            <w:bCs/>
            <w:szCs w:val="32"/>
            <w:lang w:val="zh-CN"/>
          </w:rPr>
          <w:t>（</w:t>
        </w:r>
        <w:r w:rsidR="001B78CE">
          <w:rPr>
            <w:rFonts w:ascii="Cambria" w:hAnsi="Cambria" w:hint="eastAsia"/>
            <w:bCs/>
            <w:szCs w:val="32"/>
            <w:lang w:val="zh-CN"/>
          </w:rPr>
          <w:t>DirCenter</w:t>
        </w:r>
        <w:r w:rsidR="001B78CE">
          <w:rPr>
            <w:rFonts w:ascii="Cambria" w:hAnsi="Cambria" w:hint="eastAsia"/>
            <w:bCs/>
            <w:szCs w:val="32"/>
            <w:lang w:val="zh-CN"/>
          </w:rPr>
          <w:t>）</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_Toc17524 </w:instrText>
        </w:r>
        <w:r>
          <w:rPr>
            <w:rFonts w:ascii="Cambria" w:hAnsi="Cambria"/>
            <w:bCs/>
            <w:szCs w:val="32"/>
          </w:rPr>
          <w:fldChar w:fldCharType="separate"/>
        </w:r>
        <w:r w:rsidR="001B78CE">
          <w:rPr>
            <w:rFonts w:ascii="Cambria" w:hAnsi="Cambria"/>
            <w:bCs/>
            <w:szCs w:val="32"/>
          </w:rPr>
          <w:t>7</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11150" w:history="1">
        <w:r w:rsidR="001B78CE">
          <w:rPr>
            <w:rFonts w:ascii="Times New Roman" w:hAnsi="Times New Roman" w:hint="eastAsia"/>
            <w:snapToGrid w:val="0"/>
            <w:w w:val="0"/>
            <w:kern w:val="0"/>
            <w:szCs w:val="16"/>
            <w:lang w:val="zh-CN"/>
          </w:rPr>
          <w:t xml:space="preserve">1.4 </w:t>
        </w:r>
        <w:r w:rsidR="001B78CE">
          <w:rPr>
            <w:rFonts w:ascii="Cambria" w:hAnsi="Cambria" w:hint="eastAsia"/>
            <w:bCs/>
            <w:szCs w:val="32"/>
            <w:lang w:val="zh-CN"/>
          </w:rPr>
          <w:t>Lua</w:t>
        </w:r>
        <w:r w:rsidR="001B78CE">
          <w:rPr>
            <w:rFonts w:ascii="Cambria" w:hAnsi="Cambria" w:hint="eastAsia"/>
            <w:bCs/>
            <w:szCs w:val="32"/>
            <w:lang w:val="zh-CN"/>
          </w:rPr>
          <w:t>调试</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_Toc11150 </w:instrText>
        </w:r>
        <w:r>
          <w:rPr>
            <w:rFonts w:ascii="Cambria" w:hAnsi="Cambria"/>
            <w:bCs/>
            <w:szCs w:val="32"/>
          </w:rPr>
          <w:fldChar w:fldCharType="separate"/>
        </w:r>
        <w:r w:rsidR="001B78CE">
          <w:rPr>
            <w:rFonts w:ascii="Cambria" w:hAnsi="Cambria"/>
            <w:bCs/>
            <w:szCs w:val="32"/>
          </w:rPr>
          <w:t>8</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30852" w:history="1">
        <w:r w:rsidR="001B78CE">
          <w:rPr>
            <w:rFonts w:ascii="Times New Roman" w:hAnsi="Times New Roman" w:hint="eastAsia"/>
            <w:snapToGrid w:val="0"/>
            <w:w w:val="0"/>
            <w:kern w:val="0"/>
            <w:szCs w:val="16"/>
            <w:lang w:val="zh-CN"/>
          </w:rPr>
          <w:t xml:space="preserve">1.5 </w:t>
        </w:r>
        <w:r w:rsidR="001B78CE">
          <w:rPr>
            <w:rFonts w:ascii="Cambria" w:hAnsi="Cambria" w:hint="eastAsia"/>
            <w:bCs/>
            <w:szCs w:val="32"/>
            <w:lang w:val="zh-CN"/>
          </w:rPr>
          <w:t>搭建游戏</w:t>
        </w:r>
        <w:r w:rsidR="001B78CE">
          <w:rPr>
            <w:rFonts w:ascii="Cambria" w:hAnsi="Cambria" w:hint="eastAsia"/>
            <w:bCs/>
            <w:szCs w:val="32"/>
            <w:lang w:val="zh-CN"/>
          </w:rPr>
          <w:t>Console</w:t>
        </w:r>
        <w:r w:rsidR="001B78CE">
          <w:rPr>
            <w:rFonts w:ascii="Cambria" w:hAnsi="Cambria" w:hint="eastAsia"/>
            <w:bCs/>
            <w:szCs w:val="32"/>
            <w:lang w:val="zh-CN"/>
          </w:rPr>
          <w:t>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_Toc30852 </w:instrText>
        </w:r>
        <w:r>
          <w:rPr>
            <w:rFonts w:ascii="Cambria" w:hAnsi="Cambria"/>
            <w:bCs/>
            <w:szCs w:val="32"/>
          </w:rPr>
          <w:fldChar w:fldCharType="separate"/>
        </w:r>
        <w:r w:rsidR="001B78CE">
          <w:rPr>
            <w:rFonts w:ascii="Cambria" w:hAnsi="Cambria"/>
            <w:bCs/>
            <w:szCs w:val="32"/>
          </w:rPr>
          <w:t>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2918" w:history="1">
        <w:r w:rsidR="001B78CE">
          <w:rPr>
            <w:rFonts w:hint="eastAsia"/>
            <w:bCs/>
            <w:szCs w:val="32"/>
            <w:lang w:val="zh-CN"/>
          </w:rPr>
          <w:t xml:space="preserve">1.5.1 </w:t>
        </w:r>
        <w:r w:rsidR="001B78CE">
          <w:rPr>
            <w:rFonts w:ascii="Cambria" w:hAnsi="Cambria" w:hint="eastAsia"/>
            <w:bCs/>
            <w:szCs w:val="32"/>
            <w:lang w:val="zh-CN"/>
          </w:rPr>
          <w:t>新建项目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_Toc22918 </w:instrText>
        </w:r>
        <w:r>
          <w:rPr>
            <w:rFonts w:ascii="Cambria" w:hAnsi="Cambria"/>
            <w:bCs/>
            <w:szCs w:val="32"/>
          </w:rPr>
          <w:fldChar w:fldCharType="separate"/>
        </w:r>
        <w:r w:rsidR="001B78CE">
          <w:rPr>
            <w:rFonts w:ascii="Cambria" w:hAnsi="Cambria"/>
            <w:bCs/>
            <w:szCs w:val="32"/>
          </w:rPr>
          <w:t>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2993" w:history="1">
        <w:r w:rsidR="001B78CE">
          <w:rPr>
            <w:rFonts w:hint="eastAsia"/>
            <w:bCs/>
            <w:szCs w:val="32"/>
            <w:lang w:val="zh-CN"/>
          </w:rPr>
          <w:t xml:space="preserve">1.5.2 </w:t>
        </w:r>
        <w:r w:rsidR="001B78CE">
          <w:rPr>
            <w:rFonts w:ascii="Cambria" w:hAnsi="Cambria" w:hint="eastAsia"/>
            <w:bCs/>
            <w:szCs w:val="32"/>
            <w:lang w:val="zh-CN"/>
          </w:rPr>
          <w:t>拷贝</w:t>
        </w:r>
        <w:r w:rsidR="001B78CE">
          <w:rPr>
            <w:rFonts w:ascii="Cambria" w:hAnsi="Cambria" w:hint="eastAsia"/>
            <w:bCs/>
            <w:szCs w:val="32"/>
            <w:lang w:val="zh-CN"/>
          </w:rPr>
          <w:t>Scut Lib</w:t>
        </w:r>
        <w:r w:rsidR="001B78CE">
          <w:rPr>
            <w:rFonts w:ascii="Cambria" w:hAnsi="Cambria" w:hint="eastAsia"/>
            <w:bCs/>
            <w:szCs w:val="32"/>
            <w:lang w:val="zh-CN"/>
          </w:rPr>
          <w:t>文件</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_Toc12993 </w:instrText>
        </w:r>
        <w:r>
          <w:rPr>
            <w:rFonts w:ascii="Cambria" w:hAnsi="Cambria"/>
            <w:bCs/>
            <w:szCs w:val="32"/>
          </w:rPr>
          <w:fldChar w:fldCharType="separate"/>
        </w:r>
        <w:r w:rsidR="001B78CE">
          <w:rPr>
            <w:rFonts w:ascii="Cambria" w:hAnsi="Cambria"/>
            <w:bCs/>
            <w:szCs w:val="32"/>
          </w:rPr>
          <w:t>10</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0326" w:history="1">
        <w:r w:rsidR="001B78CE">
          <w:rPr>
            <w:rFonts w:hint="eastAsia"/>
            <w:bCs/>
            <w:szCs w:val="32"/>
            <w:lang w:val="zh-CN"/>
          </w:rPr>
          <w:t xml:space="preserve">1.5.3 </w:t>
        </w:r>
        <w:r w:rsidR="001B78CE">
          <w:rPr>
            <w:rFonts w:ascii="Cambria" w:hAnsi="Cambria" w:hint="eastAsia"/>
            <w:bCs/>
            <w:szCs w:val="32"/>
            <w:lang w:val="zh-CN"/>
          </w:rPr>
          <w:t>配置项目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_Toc30326 </w:instrText>
        </w:r>
        <w:r>
          <w:rPr>
            <w:rFonts w:ascii="Cambria" w:hAnsi="Cambria"/>
            <w:bCs/>
            <w:szCs w:val="32"/>
          </w:rPr>
          <w:fldChar w:fldCharType="separate"/>
        </w:r>
        <w:r w:rsidR="001B78CE">
          <w:rPr>
            <w:rFonts w:ascii="Cambria" w:hAnsi="Cambria"/>
            <w:bCs/>
            <w:szCs w:val="32"/>
          </w:rPr>
          <w:t>12</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2437" w:history="1">
        <w:r w:rsidR="001B78CE">
          <w:rPr>
            <w:rFonts w:hint="eastAsia"/>
            <w:bCs/>
            <w:szCs w:val="32"/>
            <w:lang w:val="zh-CN"/>
          </w:rPr>
          <w:t xml:space="preserve">1.5.4 </w:t>
        </w:r>
        <w:r w:rsidR="001B78CE">
          <w:rPr>
            <w:rFonts w:ascii="Cambria" w:hAnsi="Cambria" w:hint="eastAsia"/>
            <w:bCs/>
            <w:szCs w:val="32"/>
            <w:lang w:val="zh-CN"/>
          </w:rPr>
          <w:t>调试或运行</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_Toc12437 </w:instrText>
        </w:r>
        <w:r>
          <w:rPr>
            <w:rFonts w:ascii="Cambria" w:hAnsi="Cambria"/>
            <w:bCs/>
            <w:szCs w:val="32"/>
          </w:rPr>
          <w:fldChar w:fldCharType="separate"/>
        </w:r>
        <w:r w:rsidR="001B78CE">
          <w:rPr>
            <w:rFonts w:ascii="Cambria" w:hAnsi="Cambria"/>
            <w:bCs/>
            <w:szCs w:val="32"/>
          </w:rPr>
          <w:t>13</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2576" w:history="1">
        <w:r w:rsidR="001B78CE">
          <w:rPr>
            <w:rFonts w:ascii="Times New Roman" w:hAnsi="Times New Roman" w:hint="eastAsia"/>
            <w:snapToGrid w:val="0"/>
            <w:w w:val="0"/>
            <w:kern w:val="0"/>
            <w:szCs w:val="16"/>
            <w:lang w:val="zh-CN"/>
          </w:rPr>
          <w:t xml:space="preserve">1.6 </w:t>
        </w:r>
        <w:r w:rsidR="001B78CE">
          <w:rPr>
            <w:rFonts w:ascii="Cambria" w:hAnsi="Cambria" w:hint="eastAsia"/>
            <w:bCs/>
            <w:szCs w:val="32"/>
            <w:lang w:val="zh-CN"/>
          </w:rPr>
          <w:t>搭建游戏</w:t>
        </w:r>
        <w:r w:rsidR="001B78CE">
          <w:rPr>
            <w:rFonts w:ascii="Cambria" w:hAnsi="Cambria" w:hint="eastAsia"/>
            <w:bCs/>
            <w:szCs w:val="32"/>
            <w:lang w:val="zh-CN"/>
          </w:rPr>
          <w:t>Web</w:t>
        </w:r>
        <w:r w:rsidR="001B78CE">
          <w:rPr>
            <w:rFonts w:ascii="Cambria" w:hAnsi="Cambria" w:hint="eastAsia"/>
            <w:bCs/>
            <w:szCs w:val="32"/>
            <w:lang w:val="zh-CN"/>
          </w:rPr>
          <w:t>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_Toc22576 </w:instrText>
        </w:r>
        <w:r>
          <w:rPr>
            <w:rFonts w:ascii="Cambria" w:hAnsi="Cambria"/>
            <w:bCs/>
            <w:szCs w:val="32"/>
          </w:rPr>
          <w:fldChar w:fldCharType="separate"/>
        </w:r>
        <w:r w:rsidR="001B78CE">
          <w:rPr>
            <w:rFonts w:ascii="Cambria" w:hAnsi="Cambria"/>
            <w:bCs/>
            <w:szCs w:val="32"/>
          </w:rPr>
          <w:t>13</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8266" w:history="1">
        <w:r w:rsidR="001B78CE">
          <w:rPr>
            <w:rFonts w:hint="eastAsia"/>
            <w:bCs/>
            <w:szCs w:val="32"/>
            <w:lang w:val="zh-CN"/>
          </w:rPr>
          <w:t xml:space="preserve">1.6.1 </w:t>
        </w:r>
        <w:r w:rsidR="001B78CE">
          <w:rPr>
            <w:rFonts w:ascii="Cambria" w:hAnsi="Cambria" w:hint="eastAsia"/>
            <w:bCs/>
            <w:szCs w:val="32"/>
            <w:lang w:val="zh-CN"/>
          </w:rPr>
          <w:t>新建项目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_Toc28266 </w:instrText>
        </w:r>
        <w:r>
          <w:rPr>
            <w:rFonts w:ascii="Cambria" w:hAnsi="Cambria"/>
            <w:bCs/>
            <w:szCs w:val="32"/>
          </w:rPr>
          <w:fldChar w:fldCharType="separate"/>
        </w:r>
        <w:r w:rsidR="001B78CE">
          <w:rPr>
            <w:rFonts w:ascii="Cambria" w:hAnsi="Cambria"/>
            <w:bCs/>
            <w:szCs w:val="32"/>
          </w:rPr>
          <w:t>13</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6089" w:history="1">
        <w:r w:rsidR="001B78CE">
          <w:rPr>
            <w:rFonts w:hint="eastAsia"/>
            <w:bCs/>
            <w:szCs w:val="32"/>
            <w:lang w:val="zh-CN"/>
          </w:rPr>
          <w:t xml:space="preserve">1.6.2 </w:t>
        </w:r>
        <w:r w:rsidR="001B78CE">
          <w:rPr>
            <w:rFonts w:ascii="Cambria" w:hAnsi="Cambria" w:hint="eastAsia"/>
            <w:bCs/>
            <w:szCs w:val="32"/>
            <w:lang w:val="zh-CN"/>
          </w:rPr>
          <w:t>拷贝</w:t>
        </w:r>
        <w:r w:rsidR="001B78CE">
          <w:rPr>
            <w:rFonts w:ascii="Cambria" w:hAnsi="Cambria" w:hint="eastAsia"/>
            <w:bCs/>
            <w:szCs w:val="32"/>
            <w:lang w:val="zh-CN"/>
          </w:rPr>
          <w:t>Scut Lib</w:t>
        </w:r>
        <w:r w:rsidR="001B78CE">
          <w:rPr>
            <w:rFonts w:ascii="Cambria" w:hAnsi="Cambria" w:hint="eastAsia"/>
            <w:bCs/>
            <w:szCs w:val="32"/>
            <w:lang w:val="zh-CN"/>
          </w:rPr>
          <w:t>文件</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_Toc6089 </w:instrText>
        </w:r>
        <w:r>
          <w:rPr>
            <w:rFonts w:ascii="Cambria" w:hAnsi="Cambria"/>
            <w:bCs/>
            <w:szCs w:val="32"/>
          </w:rPr>
          <w:fldChar w:fldCharType="separate"/>
        </w:r>
        <w:r w:rsidR="001B78CE">
          <w:rPr>
            <w:rFonts w:ascii="Cambria" w:hAnsi="Cambria"/>
            <w:bCs/>
            <w:szCs w:val="32"/>
          </w:rPr>
          <w:t>14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4048" w:history="1">
        <w:r w:rsidR="001B78CE">
          <w:rPr>
            <w:rFonts w:hint="eastAsia"/>
            <w:bCs/>
            <w:szCs w:val="32"/>
            <w:lang w:val="zh-CN"/>
          </w:rPr>
          <w:t xml:space="preserve">1.6.3 </w:t>
        </w:r>
        <w:r w:rsidR="001B78CE">
          <w:rPr>
            <w:rFonts w:ascii="Cambria" w:hAnsi="Cambria" w:hint="eastAsia"/>
            <w:bCs/>
            <w:szCs w:val="32"/>
            <w:lang w:val="zh-CN"/>
          </w:rPr>
          <w:t>IIS</w:t>
        </w:r>
        <w:r w:rsidR="001B78CE">
          <w:rPr>
            <w:rFonts w:ascii="Cambria" w:hAnsi="Cambria" w:hint="eastAsia"/>
            <w:bCs/>
            <w:szCs w:val="32"/>
            <w:lang w:val="zh-CN"/>
          </w:rPr>
          <w:t>建立站点</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_Toc24048 </w:instrText>
        </w:r>
        <w:r>
          <w:rPr>
            <w:rFonts w:ascii="Cambria" w:hAnsi="Cambria"/>
            <w:bCs/>
            <w:szCs w:val="32"/>
          </w:rPr>
          <w:fldChar w:fldCharType="separate"/>
        </w:r>
        <w:r w:rsidR="001B78CE">
          <w:rPr>
            <w:rFonts w:ascii="Cambria" w:hAnsi="Cambria"/>
            <w:bCs/>
            <w:szCs w:val="32"/>
          </w:rPr>
          <w:t>15</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9026" w:history="1">
        <w:r w:rsidR="001B78CE">
          <w:rPr>
            <w:rFonts w:hint="eastAsia"/>
            <w:bCs/>
            <w:szCs w:val="32"/>
            <w:lang w:val="zh-CN"/>
          </w:rPr>
          <w:t xml:space="preserve">1.6.4 </w:t>
        </w:r>
        <w:r w:rsidR="001B78CE">
          <w:rPr>
            <w:rFonts w:ascii="Cambria" w:hAnsi="Cambria" w:hint="eastAsia"/>
            <w:bCs/>
            <w:szCs w:val="32"/>
            <w:lang w:val="zh-CN"/>
          </w:rPr>
          <w:t>配置项目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_Toc29026 </w:instrText>
        </w:r>
        <w:r>
          <w:rPr>
            <w:rFonts w:ascii="Cambria" w:hAnsi="Cambria"/>
            <w:bCs/>
            <w:szCs w:val="32"/>
          </w:rPr>
          <w:fldChar w:fldCharType="separate"/>
        </w:r>
        <w:r w:rsidR="001B78CE">
          <w:rPr>
            <w:rFonts w:ascii="Cambria" w:hAnsi="Cambria"/>
            <w:bCs/>
            <w:szCs w:val="32"/>
          </w:rPr>
          <w:t>16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6202" w:history="1">
        <w:r w:rsidR="001B78CE">
          <w:rPr>
            <w:rFonts w:hint="eastAsia"/>
            <w:bCs/>
            <w:szCs w:val="32"/>
            <w:lang w:val="zh-CN"/>
          </w:rPr>
          <w:t xml:space="preserve">1.6.5 </w:t>
        </w:r>
        <w:r w:rsidR="001B78CE">
          <w:rPr>
            <w:rFonts w:ascii="Cambria" w:hAnsi="Cambria" w:hint="eastAsia"/>
            <w:bCs/>
            <w:szCs w:val="32"/>
            <w:lang w:val="zh-CN"/>
          </w:rPr>
          <w:t>调试或运行</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_Toc16202 </w:instrText>
        </w:r>
        <w:r>
          <w:rPr>
            <w:rFonts w:ascii="Cambria" w:hAnsi="Cambria"/>
            <w:bCs/>
            <w:szCs w:val="32"/>
          </w:rPr>
          <w:fldChar w:fldCharType="separate"/>
        </w:r>
        <w:r w:rsidR="001B78CE">
          <w:rPr>
            <w:rFonts w:ascii="Cambria" w:hAnsi="Cambria"/>
            <w:bCs/>
            <w:szCs w:val="32"/>
          </w:rPr>
          <w:t>17</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0232" w:history="1">
        <w:r w:rsidR="001B78CE">
          <w:rPr>
            <w:rFonts w:ascii="Times New Roman" w:hAnsi="Times New Roman" w:hint="eastAsia"/>
            <w:snapToGrid w:val="0"/>
            <w:w w:val="0"/>
            <w:kern w:val="0"/>
            <w:szCs w:val="16"/>
            <w:lang w:val="zh-CN"/>
          </w:rPr>
          <w:t xml:space="preserve">1.7 </w:t>
        </w:r>
        <w:r w:rsidR="001B78CE">
          <w:rPr>
            <w:rFonts w:ascii="Cambria" w:hAnsi="Cambria" w:hint="eastAsia"/>
            <w:bCs/>
            <w:szCs w:val="32"/>
            <w:lang w:val="zh-CN"/>
          </w:rPr>
          <w:t>自定义通讯结构（</w:t>
        </w:r>
        <w:r w:rsidR="001B78CE">
          <w:rPr>
            <w:rFonts w:ascii="Cambria" w:hAnsi="Cambria" w:hint="eastAsia"/>
            <w:bCs/>
            <w:szCs w:val="32"/>
            <w:lang w:val="zh-CN"/>
          </w:rPr>
          <w:t>Unity3D</w:t>
        </w:r>
        <w:r w:rsidR="001B78CE">
          <w:rPr>
            <w:rFonts w:ascii="Cambria" w:hAnsi="Cambria" w:hint="eastAsia"/>
            <w:bCs/>
            <w:szCs w:val="32"/>
            <w:lang w:val="zh-CN"/>
          </w:rPr>
          <w:t>接入）</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_Toc20232 </w:instrText>
        </w:r>
        <w:r>
          <w:rPr>
            <w:rFonts w:ascii="Cambria" w:hAnsi="Cambria"/>
            <w:bCs/>
            <w:szCs w:val="32"/>
          </w:rPr>
          <w:fldChar w:fldCharType="separate"/>
        </w:r>
        <w:r w:rsidR="001B78CE">
          <w:rPr>
            <w:rFonts w:ascii="Cambria" w:hAnsi="Cambria"/>
            <w:bCs/>
            <w:szCs w:val="32"/>
          </w:rPr>
          <w:t>17</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5587" w:history="1">
        <w:r w:rsidR="001B78CE">
          <w:rPr>
            <w:rFonts w:hint="eastAsia"/>
            <w:bCs/>
            <w:szCs w:val="32"/>
            <w:lang w:val="zh-CN"/>
          </w:rPr>
          <w:t xml:space="preserve">1.7.1 </w:t>
        </w:r>
        <w:r w:rsidR="001B78CE">
          <w:rPr>
            <w:rFonts w:ascii="Cambria" w:hAnsi="Cambria" w:hint="eastAsia"/>
            <w:bCs/>
            <w:szCs w:val="32"/>
            <w:lang w:val="zh-CN"/>
          </w:rPr>
          <w:t>定义通讯结构包模型</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_Toc15587 </w:instrText>
        </w:r>
        <w:r>
          <w:rPr>
            <w:rFonts w:ascii="Cambria" w:hAnsi="Cambria"/>
            <w:bCs/>
            <w:szCs w:val="32"/>
          </w:rPr>
          <w:fldChar w:fldCharType="separate"/>
        </w:r>
        <w:r w:rsidR="001B78CE">
          <w:rPr>
            <w:rFonts w:ascii="Cambria" w:hAnsi="Cambria"/>
            <w:bCs/>
            <w:szCs w:val="32"/>
          </w:rPr>
          <w:t>18</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6322" w:history="1">
        <w:r w:rsidR="001B78CE">
          <w:rPr>
            <w:rFonts w:hint="eastAsia"/>
            <w:bCs/>
            <w:szCs w:val="32"/>
            <w:lang w:val="zh-CN"/>
          </w:rPr>
          <w:t xml:space="preserve">1.7.2 </w:t>
        </w:r>
        <w:r w:rsidR="001B78CE">
          <w:rPr>
            <w:rFonts w:ascii="Cambria" w:hAnsi="Cambria" w:hint="eastAsia"/>
            <w:bCs/>
            <w:szCs w:val="32"/>
            <w:lang w:val="zh-CN"/>
          </w:rPr>
          <w:t>实现</w:t>
        </w:r>
        <w:r w:rsidR="001B78CE">
          <w:rPr>
            <w:rFonts w:ascii="Cambria" w:hAnsi="Cambria"/>
            <w:bCs/>
            <w:szCs w:val="32"/>
            <w:lang w:val="zh-CN"/>
          </w:rPr>
          <w:t>IActionDispatcher</w:t>
        </w:r>
        <w:r w:rsidR="001B78CE">
          <w:rPr>
            <w:rFonts w:ascii="Cambria" w:hAnsi="Cambria" w:hint="eastAsia"/>
            <w:bCs/>
            <w:szCs w:val="32"/>
            <w:lang w:val="zh-CN"/>
          </w:rPr>
          <w:t>分发器接口</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_Toc16322 </w:instrText>
        </w:r>
        <w:r>
          <w:rPr>
            <w:rFonts w:ascii="Cambria" w:hAnsi="Cambria"/>
            <w:bCs/>
            <w:szCs w:val="32"/>
          </w:rPr>
          <w:fldChar w:fldCharType="separate"/>
        </w:r>
        <w:r w:rsidR="001B78CE">
          <w:rPr>
            <w:rFonts w:ascii="Cambria" w:hAnsi="Cambria"/>
            <w:bCs/>
            <w:szCs w:val="32"/>
          </w:rPr>
          <w:t>19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9923" w:history="1">
        <w:r w:rsidR="001B78CE">
          <w:rPr>
            <w:rFonts w:hint="eastAsia"/>
            <w:bCs/>
            <w:szCs w:val="32"/>
            <w:lang w:val="zh-CN"/>
          </w:rPr>
          <w:t xml:space="preserve">1.7.3 </w:t>
        </w:r>
        <w:r w:rsidR="001B78CE">
          <w:rPr>
            <w:rFonts w:ascii="Cambria" w:hAnsi="Cambria" w:hint="eastAsia"/>
            <w:bCs/>
            <w:szCs w:val="32"/>
            <w:lang w:val="zh-CN"/>
          </w:rPr>
          <w:t>定义</w:t>
        </w:r>
        <w:r w:rsidR="001B78CE">
          <w:rPr>
            <w:rFonts w:ascii="Cambria" w:hAnsi="Cambria" w:hint="eastAsia"/>
            <w:bCs/>
            <w:szCs w:val="32"/>
            <w:lang w:val="zh-CN"/>
          </w:rPr>
          <w:t>Action</w:t>
        </w:r>
        <w:r w:rsidR="001B78CE">
          <w:rPr>
            <w:rFonts w:ascii="Cambria" w:hAnsi="Cambria" w:hint="eastAsia"/>
            <w:bCs/>
            <w:szCs w:val="32"/>
            <w:lang w:val="zh-CN"/>
          </w:rPr>
          <w:t>协议接口</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_Toc9923 </w:instrText>
        </w:r>
        <w:r>
          <w:rPr>
            <w:rFonts w:ascii="Cambria" w:hAnsi="Cambria"/>
            <w:bCs/>
            <w:szCs w:val="32"/>
          </w:rPr>
          <w:fldChar w:fldCharType="separate"/>
        </w:r>
        <w:r w:rsidR="001B78CE">
          <w:rPr>
            <w:rFonts w:ascii="Cambria" w:hAnsi="Cambria"/>
            <w:bCs/>
            <w:szCs w:val="32"/>
          </w:rPr>
          <w:t>22</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5622" w:history="1">
        <w:r w:rsidR="001B78CE">
          <w:rPr>
            <w:rFonts w:ascii="Times New Roman" w:hAnsi="Times New Roman" w:hint="eastAsia"/>
            <w:snapToGrid w:val="0"/>
            <w:w w:val="0"/>
            <w:kern w:val="0"/>
            <w:szCs w:val="16"/>
            <w:lang w:val="zh-CN"/>
          </w:rPr>
          <w:t xml:space="preserve">1.8 </w:t>
        </w:r>
        <w:bookmarkStart w:id="2" w:name="OLE_LINK7"/>
        <w:r w:rsidR="001B78CE">
          <w:rPr>
            <w:rFonts w:ascii="Cambria" w:hAnsi="Cambria" w:hint="eastAsia"/>
            <w:bCs/>
            <w:szCs w:val="32"/>
            <w:lang w:val="zh-CN"/>
          </w:rPr>
          <w:t>Model</w:t>
        </w:r>
        <w:r w:rsidR="001B78CE">
          <w:rPr>
            <w:rFonts w:ascii="Cambria" w:hAnsi="Cambria" w:hint="eastAsia"/>
            <w:bCs/>
            <w:szCs w:val="32"/>
            <w:lang w:val="zh-CN"/>
          </w:rPr>
          <w:t>实体类设计</w:t>
        </w:r>
        <w:bookmarkEnd w:id="2"/>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_Toc25622 </w:instrText>
        </w:r>
        <w:r>
          <w:rPr>
            <w:rFonts w:ascii="Cambria" w:hAnsi="Cambria"/>
            <w:bCs/>
            <w:szCs w:val="32"/>
          </w:rPr>
          <w:fldChar w:fldCharType="separate"/>
        </w:r>
        <w:r w:rsidR="001B78CE">
          <w:rPr>
            <w:rFonts w:ascii="Cambria" w:hAnsi="Cambria"/>
            <w:bCs/>
            <w:szCs w:val="32"/>
          </w:rPr>
          <w:t>24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0879" w:history="1">
        <w:r w:rsidR="001B78CE">
          <w:rPr>
            <w:rFonts w:hint="eastAsia"/>
            <w:bCs/>
            <w:szCs w:val="32"/>
          </w:rPr>
          <w:t xml:space="preserve">1.8.1 </w:t>
        </w:r>
        <w:r w:rsidR="001B78CE">
          <w:rPr>
            <w:rFonts w:ascii="Cambria" w:hAnsi="Cambria" w:hint="eastAsia"/>
            <w:bCs/>
            <w:szCs w:val="32"/>
          </w:rPr>
          <w:t>玩家私有数据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_Toc20879 </w:instrText>
        </w:r>
        <w:r>
          <w:rPr>
            <w:rFonts w:ascii="Cambria" w:hAnsi="Cambria"/>
            <w:bCs/>
            <w:szCs w:val="32"/>
          </w:rPr>
          <w:fldChar w:fldCharType="separate"/>
        </w:r>
        <w:r w:rsidR="001B78CE">
          <w:rPr>
            <w:rFonts w:ascii="Cambria" w:hAnsi="Cambria"/>
            <w:bCs/>
            <w:szCs w:val="32"/>
          </w:rPr>
          <w:t>24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5465" w:history="1">
        <w:r w:rsidR="001B78CE">
          <w:rPr>
            <w:rFonts w:hint="eastAsia"/>
            <w:bCs/>
            <w:szCs w:val="32"/>
          </w:rPr>
          <w:t xml:space="preserve">1.8.2 </w:t>
        </w:r>
        <w:r w:rsidR="001B78CE">
          <w:rPr>
            <w:rFonts w:ascii="Cambria" w:hAnsi="Cambria" w:hint="eastAsia"/>
            <w:bCs/>
            <w:szCs w:val="32"/>
          </w:rPr>
          <w:t>玩家共享数据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_Toc25465 </w:instrText>
        </w:r>
        <w:r>
          <w:rPr>
            <w:rFonts w:ascii="Cambria" w:hAnsi="Cambria"/>
            <w:bCs/>
            <w:szCs w:val="32"/>
          </w:rPr>
          <w:fldChar w:fldCharType="separate"/>
        </w:r>
        <w:r w:rsidR="001B78CE">
          <w:rPr>
            <w:rFonts w:ascii="Cambria" w:hAnsi="Cambria"/>
            <w:bCs/>
            <w:szCs w:val="32"/>
          </w:rPr>
          <w:t>25</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2422" w:history="1">
        <w:r w:rsidR="001B78CE">
          <w:rPr>
            <w:rFonts w:hint="eastAsia"/>
            <w:bCs/>
            <w:szCs w:val="32"/>
          </w:rPr>
          <w:t xml:space="preserve">1.8.3 </w:t>
        </w:r>
        <w:r w:rsidR="001B78CE">
          <w:rPr>
            <w:rFonts w:ascii="Cambria" w:hAnsi="Cambria" w:hint="eastAsia"/>
            <w:bCs/>
            <w:szCs w:val="32"/>
          </w:rPr>
          <w:t>配置数值数据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_Toc32422 </w:instrText>
        </w:r>
        <w:r>
          <w:rPr>
            <w:rFonts w:ascii="Cambria" w:hAnsi="Cambria"/>
            <w:bCs/>
            <w:szCs w:val="32"/>
          </w:rPr>
          <w:fldChar w:fldCharType="separate"/>
        </w:r>
        <w:r w:rsidR="001B78CE">
          <w:rPr>
            <w:rFonts w:ascii="Cambria" w:hAnsi="Cambria"/>
            <w:bCs/>
            <w:szCs w:val="32"/>
          </w:rPr>
          <w:t>26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3184" w:history="1">
        <w:r w:rsidR="001B78CE">
          <w:rPr>
            <w:rFonts w:hint="eastAsia"/>
            <w:bCs/>
            <w:szCs w:val="32"/>
          </w:rPr>
          <w:t xml:space="preserve">1.8.4 </w:t>
        </w:r>
        <w:r w:rsidR="001B78CE">
          <w:rPr>
            <w:rFonts w:ascii="Cambria" w:hAnsi="Cambria" w:hint="eastAsia"/>
            <w:bCs/>
            <w:szCs w:val="32"/>
          </w:rPr>
          <w:t>日志数据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_Toc23184 </w:instrText>
        </w:r>
        <w:r>
          <w:rPr>
            <w:rFonts w:ascii="Cambria" w:hAnsi="Cambria"/>
            <w:bCs/>
            <w:szCs w:val="32"/>
          </w:rPr>
          <w:fldChar w:fldCharType="separate"/>
        </w:r>
        <w:r w:rsidR="001B78CE">
          <w:rPr>
            <w:rFonts w:ascii="Cambria" w:hAnsi="Cambria"/>
            <w:bCs/>
            <w:szCs w:val="32"/>
          </w:rPr>
          <w:t>27</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7663" w:history="1">
        <w:r w:rsidR="001B78CE">
          <w:rPr>
            <w:rFonts w:hint="eastAsia"/>
            <w:bCs/>
            <w:szCs w:val="32"/>
            <w:lang w:val="zh-CN"/>
          </w:rPr>
          <w:t xml:space="preserve">1.8.5 </w:t>
        </w:r>
        <w:r w:rsidR="001B78CE">
          <w:rPr>
            <w:rFonts w:ascii="Cambria" w:hAnsi="Cambria" w:hint="eastAsia"/>
            <w:bCs/>
            <w:szCs w:val="32"/>
            <w:lang w:val="zh-CN"/>
          </w:rPr>
          <w:t>组合类结构</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_Toc7663 </w:instrText>
        </w:r>
        <w:r>
          <w:rPr>
            <w:rFonts w:ascii="Cambria" w:hAnsi="Cambria"/>
            <w:bCs/>
            <w:szCs w:val="32"/>
          </w:rPr>
          <w:fldChar w:fldCharType="separate"/>
        </w:r>
        <w:r w:rsidR="001B78CE">
          <w:rPr>
            <w:rFonts w:ascii="Cambria" w:hAnsi="Cambria"/>
            <w:bCs/>
            <w:szCs w:val="32"/>
          </w:rPr>
          <w:t>28</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8716" w:history="1">
        <w:r w:rsidR="001B78CE">
          <w:rPr>
            <w:rFonts w:ascii="Times New Roman" w:hAnsi="Times New Roman" w:hint="eastAsia"/>
            <w:snapToGrid w:val="0"/>
            <w:w w:val="0"/>
            <w:kern w:val="0"/>
            <w:szCs w:val="16"/>
          </w:rPr>
          <w:t xml:space="preserve">1.9 </w:t>
        </w:r>
        <w:r w:rsidR="001B78CE">
          <w:rPr>
            <w:rFonts w:ascii="Cambria" w:hAnsi="Cambria" w:hint="eastAsia"/>
            <w:bCs/>
            <w:szCs w:val="32"/>
          </w:rPr>
          <w:t>使用</w:t>
        </w:r>
        <w:r w:rsidR="001B78CE">
          <w:rPr>
            <w:rFonts w:ascii="Cambria" w:hAnsi="Cambria"/>
            <w:bCs/>
            <w:szCs w:val="32"/>
          </w:rPr>
          <w:t>CacheStruct</w:t>
        </w:r>
        <w:r w:rsidR="001B78CE">
          <w:rPr>
            <w:rFonts w:ascii="Cambria" w:hAnsi="Cambria" w:hint="eastAsia"/>
            <w:bCs/>
            <w:szCs w:val="32"/>
          </w:rPr>
          <w:t>缓存</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_Toc28716 </w:instrText>
        </w:r>
        <w:r>
          <w:rPr>
            <w:rFonts w:ascii="Cambria" w:hAnsi="Cambria"/>
            <w:bCs/>
            <w:szCs w:val="32"/>
          </w:rPr>
          <w:fldChar w:fldCharType="separate"/>
        </w:r>
        <w:r w:rsidR="001B78CE">
          <w:rPr>
            <w:rFonts w:ascii="Cambria" w:hAnsi="Cambria"/>
            <w:bCs/>
            <w:szCs w:val="32"/>
          </w:rPr>
          <w:t>31</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2599" w:history="1">
        <w:r w:rsidR="001B78CE">
          <w:rPr>
            <w:rFonts w:hint="eastAsia"/>
            <w:bCs/>
            <w:szCs w:val="32"/>
          </w:rPr>
          <w:t xml:space="preserve">1.9.1 </w:t>
        </w:r>
        <w:r w:rsidR="001B78CE">
          <w:rPr>
            <w:rFonts w:ascii="Cambria" w:hAnsi="Cambria" w:hint="eastAsia"/>
            <w:bCs/>
            <w:szCs w:val="32"/>
          </w:rPr>
          <w:t>查找缓存实体</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_Toc32599 </w:instrText>
        </w:r>
        <w:r>
          <w:rPr>
            <w:rFonts w:ascii="Cambria" w:hAnsi="Cambria"/>
            <w:bCs/>
            <w:szCs w:val="32"/>
          </w:rPr>
          <w:fldChar w:fldCharType="separate"/>
        </w:r>
        <w:r w:rsidR="001B78CE">
          <w:rPr>
            <w:rFonts w:ascii="Cambria" w:hAnsi="Cambria"/>
            <w:bCs/>
            <w:szCs w:val="32"/>
          </w:rPr>
          <w:t>32</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8513" w:history="1">
        <w:r w:rsidR="001B78CE">
          <w:rPr>
            <w:rFonts w:hint="eastAsia"/>
            <w:bCs/>
            <w:szCs w:val="32"/>
          </w:rPr>
          <w:t xml:space="preserve">1.9.2 </w:t>
        </w:r>
        <w:r w:rsidR="001B78CE">
          <w:rPr>
            <w:rFonts w:ascii="Cambria" w:hAnsi="Cambria" w:hint="eastAsia"/>
            <w:bCs/>
            <w:szCs w:val="32"/>
          </w:rPr>
          <w:t>更新缓存实体</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_Toc28513 </w:instrText>
        </w:r>
        <w:r>
          <w:rPr>
            <w:rFonts w:ascii="Cambria" w:hAnsi="Cambria"/>
            <w:bCs/>
            <w:szCs w:val="32"/>
          </w:rPr>
          <w:fldChar w:fldCharType="separate"/>
        </w:r>
        <w:r w:rsidR="001B78CE">
          <w:rPr>
            <w:rFonts w:ascii="Cambria" w:hAnsi="Cambria"/>
            <w:bCs/>
            <w:szCs w:val="32"/>
          </w:rPr>
          <w:t>32</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0998" w:history="1">
        <w:r w:rsidR="001B78CE">
          <w:rPr>
            <w:rFonts w:hint="eastAsia"/>
            <w:bCs/>
            <w:szCs w:val="32"/>
          </w:rPr>
          <w:t xml:space="preserve">1.9.3 </w:t>
        </w:r>
        <w:r w:rsidR="001B78CE">
          <w:rPr>
            <w:rFonts w:ascii="Cambria" w:hAnsi="Cambria" w:hint="eastAsia"/>
            <w:bCs/>
            <w:szCs w:val="32"/>
          </w:rPr>
          <w:t>删除缓存实体</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_Toc30998 </w:instrText>
        </w:r>
        <w:r>
          <w:rPr>
            <w:rFonts w:ascii="Cambria" w:hAnsi="Cambria"/>
            <w:bCs/>
            <w:szCs w:val="32"/>
          </w:rPr>
          <w:fldChar w:fldCharType="separate"/>
        </w:r>
        <w:r w:rsidR="001B78CE">
          <w:rPr>
            <w:rFonts w:ascii="Cambria" w:hAnsi="Cambria"/>
            <w:bCs/>
            <w:szCs w:val="32"/>
          </w:rPr>
          <w:t>33</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30510" w:history="1">
        <w:r w:rsidR="001B78CE">
          <w:rPr>
            <w:rFonts w:ascii="Times New Roman" w:hAnsi="Times New Roman" w:hint="eastAsia"/>
            <w:snapToGrid w:val="0"/>
            <w:w w:val="0"/>
            <w:kern w:val="0"/>
            <w:szCs w:val="16"/>
          </w:rPr>
          <w:t xml:space="preserve">1.10 </w:t>
        </w:r>
        <w:r w:rsidR="001B78CE">
          <w:rPr>
            <w:rFonts w:ascii="Cambria" w:hAnsi="Cambria" w:hint="eastAsia"/>
            <w:bCs/>
            <w:szCs w:val="32"/>
          </w:rPr>
          <w:t>使用</w:t>
        </w:r>
        <w:r w:rsidR="001B78CE">
          <w:rPr>
            <w:rFonts w:ascii="Cambria" w:hAnsi="Cambria" w:hint="eastAsia"/>
            <w:bCs/>
            <w:szCs w:val="32"/>
          </w:rPr>
          <w:t>Lua</w:t>
        </w:r>
        <w:r w:rsidR="001B78CE">
          <w:rPr>
            <w:rFonts w:ascii="Cambria" w:hAnsi="Cambria" w:hint="eastAsia"/>
            <w:bCs/>
            <w:szCs w:val="32"/>
          </w:rPr>
          <w:t>脚本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_Toc30510 </w:instrText>
        </w:r>
        <w:r>
          <w:rPr>
            <w:rFonts w:ascii="Cambria" w:hAnsi="Cambria"/>
            <w:bCs/>
            <w:szCs w:val="32"/>
          </w:rPr>
          <w:fldChar w:fldCharType="separate"/>
        </w:r>
        <w:r w:rsidR="001B78CE">
          <w:rPr>
            <w:rFonts w:ascii="Cambria" w:hAnsi="Cambria"/>
            <w:bCs/>
            <w:szCs w:val="32"/>
          </w:rPr>
          <w:t>34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8972" w:history="1">
        <w:r w:rsidR="001B78CE">
          <w:rPr>
            <w:rFonts w:hint="eastAsia"/>
            <w:bCs/>
            <w:szCs w:val="32"/>
          </w:rPr>
          <w:t xml:space="preserve">1.10.1 </w:t>
        </w:r>
        <w:r w:rsidR="001B78CE">
          <w:rPr>
            <w:rFonts w:ascii="Cambria" w:hAnsi="Cambria" w:hint="eastAsia"/>
            <w:bCs/>
            <w:szCs w:val="32"/>
          </w:rPr>
          <w:t>开启</w:t>
        </w:r>
        <w:r w:rsidR="001B78CE">
          <w:rPr>
            <w:rFonts w:ascii="Cambria" w:hAnsi="Cambria" w:hint="eastAsia"/>
            <w:bCs/>
            <w:szCs w:val="32"/>
          </w:rPr>
          <w:t>Lua</w:t>
        </w:r>
        <w:r w:rsidR="001B78CE">
          <w:rPr>
            <w:rFonts w:ascii="Cambria" w:hAnsi="Cambria" w:hint="eastAsia"/>
            <w:bCs/>
            <w:szCs w:val="32"/>
          </w:rPr>
          <w:t>脚本支持配置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_Toc28972 </w:instrText>
        </w:r>
        <w:r>
          <w:rPr>
            <w:rFonts w:ascii="Cambria" w:hAnsi="Cambria"/>
            <w:bCs/>
            <w:szCs w:val="32"/>
          </w:rPr>
          <w:fldChar w:fldCharType="separate"/>
        </w:r>
        <w:r w:rsidR="001B78CE">
          <w:rPr>
            <w:rFonts w:ascii="Cambria" w:hAnsi="Cambria"/>
            <w:bCs/>
            <w:szCs w:val="32"/>
          </w:rPr>
          <w:t>34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5264" w:history="1">
        <w:r w:rsidR="001B78CE">
          <w:rPr>
            <w:rFonts w:hint="eastAsia"/>
            <w:bCs/>
            <w:szCs w:val="32"/>
          </w:rPr>
          <w:t xml:space="preserve">1.10.2 </w:t>
        </w:r>
        <w:r w:rsidR="001B78CE">
          <w:rPr>
            <w:rFonts w:ascii="Cambria" w:hAnsi="Cambria" w:hint="eastAsia"/>
            <w:bCs/>
            <w:szCs w:val="32"/>
          </w:rPr>
          <w:t>注册</w:t>
        </w:r>
        <w:r w:rsidR="001B78CE">
          <w:rPr>
            <w:rFonts w:ascii="Cambria" w:hAnsi="Cambria" w:hint="eastAsia"/>
            <w:bCs/>
            <w:szCs w:val="32"/>
          </w:rPr>
          <w:t>Lua</w:t>
        </w:r>
        <w:r w:rsidR="001B78CE">
          <w:rPr>
            <w:rFonts w:ascii="Cambria" w:hAnsi="Cambria" w:hint="eastAsia"/>
            <w:bCs/>
            <w:szCs w:val="32"/>
          </w:rPr>
          <w:t>调用</w:t>
        </w:r>
        <w:r w:rsidR="001B78CE">
          <w:rPr>
            <w:rFonts w:ascii="Cambria" w:hAnsi="Cambria" w:hint="eastAsia"/>
            <w:bCs/>
            <w:szCs w:val="32"/>
          </w:rPr>
          <w:t>.Net</w:t>
        </w:r>
        <w:r w:rsidR="001B78CE">
          <w:rPr>
            <w:rFonts w:ascii="Cambria" w:hAnsi="Cambria" w:hint="eastAsia"/>
            <w:bCs/>
            <w:szCs w:val="32"/>
          </w:rPr>
          <w:t>的方法</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_Toc5264 </w:instrText>
        </w:r>
        <w:r>
          <w:rPr>
            <w:rFonts w:ascii="Cambria" w:hAnsi="Cambria"/>
            <w:bCs/>
            <w:szCs w:val="32"/>
          </w:rPr>
          <w:fldChar w:fldCharType="separate"/>
        </w:r>
        <w:r w:rsidR="001B78CE">
          <w:rPr>
            <w:rFonts w:ascii="Cambria" w:hAnsi="Cambria"/>
            <w:bCs/>
            <w:szCs w:val="32"/>
          </w:rPr>
          <w:t>34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7576" w:history="1">
        <w:r w:rsidR="001B78CE">
          <w:rPr>
            <w:rFonts w:hint="eastAsia"/>
            <w:bCs/>
            <w:szCs w:val="32"/>
          </w:rPr>
          <w:t xml:space="preserve">1.10.3 </w:t>
        </w:r>
        <w:r w:rsidR="001B78CE">
          <w:rPr>
            <w:rFonts w:ascii="Cambria" w:hAnsi="Cambria" w:hint="eastAsia"/>
            <w:bCs/>
            <w:szCs w:val="32"/>
          </w:rPr>
          <w:t>新建</w:t>
        </w:r>
        <w:r w:rsidR="001B78CE">
          <w:rPr>
            <w:rFonts w:ascii="Cambria" w:hAnsi="Cambria" w:hint="eastAsia"/>
            <w:bCs/>
            <w:szCs w:val="32"/>
          </w:rPr>
          <w:t>Lua</w:t>
        </w:r>
        <w:r w:rsidR="001B78CE">
          <w:rPr>
            <w:rFonts w:ascii="Cambria" w:hAnsi="Cambria" w:hint="eastAsia"/>
            <w:bCs/>
            <w:szCs w:val="32"/>
          </w:rPr>
          <w:t>的</w:t>
        </w:r>
        <w:r w:rsidR="001B78CE">
          <w:rPr>
            <w:rFonts w:ascii="Cambria" w:hAnsi="Cambria" w:hint="eastAsia"/>
            <w:bCs/>
            <w:szCs w:val="32"/>
          </w:rPr>
          <w:t>Action</w:t>
        </w:r>
        <w:r w:rsidR="001B78CE">
          <w:rPr>
            <w:rFonts w:ascii="Cambria" w:hAnsi="Cambria" w:hint="eastAsia"/>
            <w:bCs/>
            <w:szCs w:val="32"/>
          </w:rPr>
          <w:t>脚本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_Toc27576 </w:instrText>
        </w:r>
        <w:r>
          <w:rPr>
            <w:rFonts w:ascii="Cambria" w:hAnsi="Cambria"/>
            <w:bCs/>
            <w:szCs w:val="32"/>
          </w:rPr>
          <w:fldChar w:fldCharType="separate"/>
        </w:r>
        <w:r w:rsidR="001B78CE">
          <w:rPr>
            <w:rFonts w:ascii="Cambria" w:hAnsi="Cambria"/>
            <w:bCs/>
            <w:szCs w:val="32"/>
          </w:rPr>
          <w:t>36</w:t>
        </w:r>
        <w:r>
          <w:rPr>
            <w:rFonts w:ascii="Cambria" w:hAnsi="Cambria"/>
            <w:bCs/>
            <w:szCs w:val="32"/>
          </w:rPr>
          <w:fldChar w:fldCharType="end"/>
        </w:r>
      </w:hyperlink>
    </w:p>
    <w:p w:rsidR="00E61043" w:rsidRDefault="00E61043">
      <w:pPr>
        <w:pStyle w:val="11"/>
        <w:tabs>
          <w:tab w:val="right" w:leader="dot" w:pos="8306"/>
        </w:tabs>
        <w:rPr>
          <w:rFonts w:ascii="Cambria" w:hAnsi="Cambria"/>
          <w:bCs/>
          <w:szCs w:val="32"/>
        </w:rPr>
      </w:pPr>
      <w:hyperlink w:anchor="_Toc500" w:history="1">
        <w:r w:rsidR="001B78CE">
          <w:rPr>
            <w:rFonts w:hint="eastAsia"/>
            <w:bCs/>
            <w:kern w:val="44"/>
            <w:szCs w:val="44"/>
            <w:lang w:val="zh-CN"/>
          </w:rPr>
          <w:t xml:space="preserve">2 </w:t>
        </w:r>
        <w:r w:rsidR="001B78CE">
          <w:rPr>
            <w:rFonts w:ascii="Cambria" w:hAnsi="Cambria" w:hint="eastAsia"/>
            <w:bCs/>
            <w:szCs w:val="32"/>
            <w:lang w:val="zh-CN"/>
          </w:rPr>
          <w:t>示例篇</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_Toc500 </w:instrText>
        </w:r>
        <w:r>
          <w:rPr>
            <w:rFonts w:ascii="Cambria" w:hAnsi="Cambria"/>
            <w:bCs/>
            <w:szCs w:val="32"/>
          </w:rPr>
          <w:fldChar w:fldCharType="separate"/>
        </w:r>
        <w:r w:rsidR="001B78CE">
          <w:rPr>
            <w:rFonts w:ascii="Cambria" w:hAnsi="Cambria"/>
            <w:bCs/>
            <w:szCs w:val="32"/>
          </w:rPr>
          <w:t>36</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3351" w:history="1">
        <w:r w:rsidR="001B78CE">
          <w:rPr>
            <w:rFonts w:ascii="Times New Roman" w:hAnsi="Times New Roman" w:hint="eastAsia"/>
            <w:snapToGrid w:val="0"/>
            <w:w w:val="0"/>
            <w:kern w:val="0"/>
            <w:szCs w:val="16"/>
            <w:lang w:val="zh-CN"/>
          </w:rPr>
          <w:t xml:space="preserve">2.1 </w:t>
        </w:r>
        <w:r w:rsidR="001B78CE">
          <w:rPr>
            <w:rFonts w:ascii="Cambria" w:hAnsi="Cambria" w:hint="eastAsia"/>
            <w:bCs/>
            <w:szCs w:val="32"/>
          </w:rPr>
          <w:t>HelloWorld</w:t>
        </w:r>
        <w:r w:rsidR="001B78CE">
          <w:rPr>
            <w:rFonts w:ascii="Cambria" w:hAnsi="Cambria" w:hint="eastAsia"/>
            <w:bCs/>
            <w:szCs w:val="32"/>
            <w:lang w:val="zh-CN"/>
          </w:rPr>
          <w:t>程序</w:t>
        </w:r>
        <w:r w:rsidR="001B78CE">
          <w:rPr>
            <w:rFonts w:ascii="Cambria" w:hAnsi="Cambria" w:hint="eastAsia"/>
            <w:bCs/>
            <w:szCs w:val="32"/>
          </w:rPr>
          <w:t>（</w:t>
        </w:r>
        <w:r w:rsidR="001B78CE">
          <w:rPr>
            <w:rFonts w:ascii="Cambria" w:hAnsi="Cambria" w:hint="eastAsia"/>
            <w:bCs/>
            <w:szCs w:val="32"/>
          </w:rPr>
          <w:t>Console C#</w:t>
        </w:r>
        <w:r w:rsidR="001B78CE">
          <w:rPr>
            <w:rFonts w:ascii="Cambria" w:hAnsi="Cambria" w:hint="eastAsia"/>
            <w:bCs/>
            <w:szCs w:val="32"/>
            <w:lang w:val="zh-CN"/>
          </w:rPr>
          <w:t>版本</w:t>
        </w:r>
        <w:r w:rsidR="001B78CE">
          <w:rPr>
            <w:rFonts w:ascii="Cambria" w:hAnsi="Cambria" w:hint="eastAsia"/>
            <w:bCs/>
            <w:szCs w:val="32"/>
          </w:rPr>
          <w:t>）</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_Toc3351 </w:instrText>
        </w:r>
        <w:r>
          <w:rPr>
            <w:rFonts w:ascii="Cambria" w:hAnsi="Cambria"/>
            <w:bCs/>
            <w:szCs w:val="32"/>
          </w:rPr>
          <w:fldChar w:fldCharType="separate"/>
        </w:r>
        <w:r w:rsidR="001B78CE">
          <w:rPr>
            <w:rFonts w:ascii="Cambria" w:hAnsi="Cambria"/>
            <w:bCs/>
            <w:szCs w:val="32"/>
          </w:rPr>
          <w:t>36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4413" w:history="1">
        <w:r w:rsidR="001B78CE">
          <w:rPr>
            <w:rFonts w:hint="eastAsia"/>
            <w:bCs/>
            <w:szCs w:val="32"/>
            <w:lang w:val="zh-CN"/>
          </w:rPr>
          <w:t xml:space="preserve">2.1.1 </w:t>
        </w:r>
        <w:r w:rsidR="001B78CE">
          <w:rPr>
            <w:rFonts w:ascii="Cambria" w:hAnsi="Cambria" w:hint="eastAsia"/>
            <w:bCs/>
            <w:szCs w:val="32"/>
            <w:lang w:val="zh-CN"/>
          </w:rPr>
          <w:t>创建项目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_Toc24413 </w:instrText>
        </w:r>
        <w:r>
          <w:rPr>
            <w:rFonts w:ascii="Cambria" w:hAnsi="Cambria"/>
            <w:bCs/>
            <w:szCs w:val="32"/>
          </w:rPr>
          <w:fldChar w:fldCharType="separate"/>
        </w:r>
        <w:r w:rsidR="001B78CE">
          <w:rPr>
            <w:rFonts w:ascii="Cambria" w:hAnsi="Cambria"/>
            <w:bCs/>
            <w:szCs w:val="32"/>
          </w:rPr>
          <w:t>36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3804" w:history="1">
        <w:r w:rsidR="001B78CE">
          <w:rPr>
            <w:rFonts w:hint="eastAsia"/>
            <w:szCs w:val="32"/>
          </w:rPr>
          <w:t xml:space="preserve">2.1.2 </w:t>
        </w:r>
        <w:r w:rsidR="001B78CE">
          <w:rPr>
            <w:rFonts w:ascii="Cambria" w:hAnsi="Cambria" w:hint="eastAsia"/>
            <w:szCs w:val="32"/>
          </w:rPr>
          <w:t>Lib</w:t>
        </w:r>
        <w:r w:rsidR="001B78CE">
          <w:rPr>
            <w:rFonts w:ascii="Cambria" w:hAnsi="Cambria" w:hint="eastAsia"/>
            <w:szCs w:val="32"/>
          </w:rPr>
          <w:t>引用</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_Toc13804 </w:instrText>
        </w:r>
        <w:r>
          <w:rPr>
            <w:rFonts w:ascii="Cambria" w:hAnsi="Cambria"/>
            <w:bCs/>
            <w:szCs w:val="32"/>
          </w:rPr>
          <w:fldChar w:fldCharType="separate"/>
        </w:r>
        <w:r w:rsidR="001B78CE">
          <w:rPr>
            <w:rFonts w:ascii="Cambria" w:hAnsi="Cambria"/>
            <w:bCs/>
            <w:szCs w:val="32"/>
          </w:rPr>
          <w:t>38</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4297" w:history="1">
        <w:r w:rsidR="001B78CE">
          <w:rPr>
            <w:rFonts w:hint="eastAsia"/>
            <w:szCs w:val="32"/>
          </w:rPr>
          <w:t xml:space="preserve">2.1.3 </w:t>
        </w:r>
        <w:r w:rsidR="001B78CE">
          <w:rPr>
            <w:rFonts w:ascii="Cambria" w:hAnsi="Cambria" w:hint="eastAsia"/>
            <w:szCs w:val="32"/>
          </w:rPr>
          <w:t>添加项目协议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_Toc4297 </w:instrText>
        </w:r>
        <w:r>
          <w:rPr>
            <w:rFonts w:ascii="Cambria" w:hAnsi="Cambria"/>
            <w:bCs/>
            <w:szCs w:val="32"/>
          </w:rPr>
          <w:fldChar w:fldCharType="separate"/>
        </w:r>
        <w:r w:rsidR="001B78CE">
          <w:rPr>
            <w:rFonts w:ascii="Cambria" w:hAnsi="Cambria"/>
            <w:bCs/>
            <w:szCs w:val="32"/>
          </w:rPr>
          <w:t>39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0613" w:history="1">
        <w:r w:rsidR="001B78CE">
          <w:rPr>
            <w:rFonts w:hint="eastAsia"/>
            <w:szCs w:val="32"/>
          </w:rPr>
          <w:t xml:space="preserve">2.1.4 </w:t>
        </w:r>
        <w:r w:rsidR="001B78CE">
          <w:rPr>
            <w:rFonts w:ascii="Cambria" w:hAnsi="Cambria" w:hint="eastAsia"/>
            <w:szCs w:val="32"/>
          </w:rPr>
          <w:t>使用</w:t>
        </w:r>
        <w:r w:rsidR="001B78CE">
          <w:rPr>
            <w:rFonts w:ascii="Cambria" w:hAnsi="Cambria" w:hint="eastAsia"/>
            <w:szCs w:val="32"/>
          </w:rPr>
          <w:t>C#</w:t>
        </w:r>
        <w:r w:rsidR="001B78CE">
          <w:rPr>
            <w:rFonts w:ascii="Cambria" w:hAnsi="Cambria" w:hint="eastAsia"/>
            <w:szCs w:val="32"/>
          </w:rPr>
          <w:t>脚本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_Toc20613 </w:instrText>
        </w:r>
        <w:r>
          <w:rPr>
            <w:rFonts w:ascii="Cambria" w:hAnsi="Cambria"/>
            <w:bCs/>
            <w:szCs w:val="32"/>
          </w:rPr>
          <w:fldChar w:fldCharType="separate"/>
        </w:r>
        <w:r w:rsidR="001B78CE">
          <w:rPr>
            <w:rFonts w:ascii="Cambria" w:hAnsi="Cambria"/>
            <w:bCs/>
            <w:szCs w:val="32"/>
          </w:rPr>
          <w:t>39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7309" w:history="1">
        <w:r w:rsidR="001B78CE">
          <w:rPr>
            <w:rFonts w:hint="eastAsia"/>
            <w:szCs w:val="32"/>
          </w:rPr>
          <w:t xml:space="preserve">2.1.5 </w:t>
        </w:r>
        <w:r w:rsidR="001B78CE">
          <w:rPr>
            <w:rFonts w:ascii="Cambria" w:hAnsi="Cambria" w:hint="eastAsia"/>
            <w:szCs w:val="32"/>
          </w:rPr>
          <w:t>项目启动类</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_Toc7309 </w:instrText>
        </w:r>
        <w:r>
          <w:rPr>
            <w:rFonts w:ascii="Cambria" w:hAnsi="Cambria"/>
            <w:bCs/>
            <w:szCs w:val="32"/>
          </w:rPr>
          <w:fldChar w:fldCharType="separate"/>
        </w:r>
        <w:r w:rsidR="001B78CE">
          <w:rPr>
            <w:rFonts w:ascii="Cambria" w:hAnsi="Cambria"/>
            <w:bCs/>
            <w:szCs w:val="32"/>
          </w:rPr>
          <w:t>42</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5136" w:history="1">
        <w:r w:rsidR="001B78CE">
          <w:rPr>
            <w:rFonts w:hint="eastAsia"/>
            <w:bCs/>
            <w:szCs w:val="32"/>
          </w:rPr>
          <w:t xml:space="preserve">2.1.6 </w:t>
        </w:r>
        <w:r w:rsidR="001B78CE">
          <w:rPr>
            <w:rFonts w:ascii="Cambria" w:hAnsi="Cambria" w:hint="eastAsia"/>
            <w:bCs/>
            <w:szCs w:val="32"/>
          </w:rPr>
          <w:t>运行与调试</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_Toc25136 </w:instrText>
        </w:r>
        <w:r>
          <w:rPr>
            <w:rFonts w:ascii="Cambria" w:hAnsi="Cambria"/>
            <w:bCs/>
            <w:szCs w:val="32"/>
          </w:rPr>
          <w:fldChar w:fldCharType="separate"/>
        </w:r>
        <w:r w:rsidR="001B78CE">
          <w:rPr>
            <w:rFonts w:ascii="Cambria" w:hAnsi="Cambria"/>
            <w:bCs/>
            <w:szCs w:val="32"/>
          </w:rPr>
          <w:t>43</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29122" w:history="1">
        <w:r w:rsidR="001B78CE">
          <w:rPr>
            <w:rFonts w:ascii="Times New Roman" w:hAnsi="Times New Roman" w:hint="eastAsia"/>
            <w:snapToGrid w:val="0"/>
            <w:w w:val="0"/>
            <w:kern w:val="0"/>
            <w:szCs w:val="16"/>
          </w:rPr>
          <w:t xml:space="preserve">2.2 </w:t>
        </w:r>
        <w:r w:rsidR="001B78CE">
          <w:rPr>
            <w:rFonts w:ascii="Cambria" w:hAnsi="Cambria" w:hint="eastAsia"/>
            <w:bCs/>
            <w:szCs w:val="32"/>
          </w:rPr>
          <w:t>游戏公告程序（</w:t>
        </w:r>
        <w:r w:rsidR="001B78CE">
          <w:rPr>
            <w:rFonts w:ascii="Cambria" w:hAnsi="Cambria" w:hint="eastAsia"/>
            <w:bCs/>
            <w:szCs w:val="32"/>
          </w:rPr>
          <w:t>Console Python</w:t>
        </w:r>
        <w:r w:rsidR="001B78CE">
          <w:rPr>
            <w:rFonts w:ascii="Cambria" w:hAnsi="Cambria" w:hint="eastAsia"/>
            <w:bCs/>
            <w:szCs w:val="32"/>
          </w:rPr>
          <w:t>版本）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_Toc29122 </w:instrText>
        </w:r>
        <w:r>
          <w:rPr>
            <w:rFonts w:ascii="Cambria" w:hAnsi="Cambria"/>
            <w:bCs/>
            <w:szCs w:val="32"/>
          </w:rPr>
          <w:fldChar w:fldCharType="separate"/>
        </w:r>
        <w:r w:rsidR="001B78CE">
          <w:rPr>
            <w:rFonts w:ascii="Cambria" w:hAnsi="Cambria"/>
            <w:bCs/>
            <w:szCs w:val="32"/>
          </w:rPr>
          <w:t>44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8565" w:history="1">
        <w:r w:rsidR="001B78CE">
          <w:rPr>
            <w:rFonts w:hint="eastAsia"/>
            <w:bCs/>
            <w:szCs w:val="32"/>
          </w:rPr>
          <w:t xml:space="preserve">2.2.1 </w:t>
        </w:r>
        <w:r w:rsidR="001B78CE">
          <w:rPr>
            <w:rFonts w:ascii="Cambria" w:hAnsi="Cambria" w:hint="eastAsia"/>
            <w:bCs/>
            <w:szCs w:val="32"/>
          </w:rPr>
          <w:t>创建项目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_Toc18565 </w:instrText>
        </w:r>
        <w:r>
          <w:rPr>
            <w:rFonts w:ascii="Cambria" w:hAnsi="Cambria"/>
            <w:bCs/>
            <w:szCs w:val="32"/>
          </w:rPr>
          <w:fldChar w:fldCharType="separate"/>
        </w:r>
        <w:r w:rsidR="001B78CE">
          <w:rPr>
            <w:rFonts w:ascii="Cambria" w:hAnsi="Cambria"/>
            <w:bCs/>
            <w:szCs w:val="32"/>
          </w:rPr>
          <w:t>44</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2514" w:history="1">
        <w:r w:rsidR="001B78CE">
          <w:rPr>
            <w:rFonts w:hint="eastAsia"/>
            <w:bCs/>
            <w:szCs w:val="32"/>
          </w:rPr>
          <w:t xml:space="preserve">2.2.2 </w:t>
        </w:r>
        <w:r w:rsidR="001B78CE">
          <w:rPr>
            <w:rFonts w:ascii="Cambria" w:hAnsi="Cambria" w:hint="eastAsia"/>
            <w:bCs/>
            <w:szCs w:val="32"/>
          </w:rPr>
          <w:t>Lib</w:t>
        </w:r>
        <w:r w:rsidR="001B78CE">
          <w:rPr>
            <w:rFonts w:ascii="Cambria" w:hAnsi="Cambria" w:hint="eastAsia"/>
            <w:bCs/>
            <w:szCs w:val="32"/>
          </w:rPr>
          <w:t>引用</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_Toc32514 </w:instrText>
        </w:r>
        <w:r>
          <w:rPr>
            <w:rFonts w:ascii="Cambria" w:hAnsi="Cambria"/>
            <w:bCs/>
            <w:szCs w:val="32"/>
          </w:rPr>
          <w:fldChar w:fldCharType="separate"/>
        </w:r>
        <w:r w:rsidR="001B78CE">
          <w:rPr>
            <w:rFonts w:ascii="Cambria" w:hAnsi="Cambria"/>
            <w:bCs/>
            <w:szCs w:val="32"/>
          </w:rPr>
          <w:t>45</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478" w:history="1">
        <w:r w:rsidR="001B78CE">
          <w:rPr>
            <w:rFonts w:hint="eastAsia"/>
            <w:bCs/>
            <w:szCs w:val="32"/>
          </w:rPr>
          <w:t xml:space="preserve">2.2.3 </w:t>
        </w:r>
        <w:r w:rsidR="001B78CE">
          <w:rPr>
            <w:rFonts w:ascii="Cambria" w:hAnsi="Cambria" w:hint="eastAsia"/>
            <w:bCs/>
            <w:szCs w:val="32"/>
          </w:rPr>
          <w:t>添加项目协议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_Toc2478 </w:instrText>
        </w:r>
        <w:r>
          <w:rPr>
            <w:rFonts w:ascii="Cambria" w:hAnsi="Cambria"/>
            <w:bCs/>
            <w:szCs w:val="32"/>
          </w:rPr>
          <w:fldChar w:fldCharType="separate"/>
        </w:r>
        <w:r w:rsidR="001B78CE">
          <w:rPr>
            <w:rFonts w:ascii="Cambria" w:hAnsi="Cambria"/>
            <w:bCs/>
            <w:szCs w:val="32"/>
          </w:rPr>
          <w:t>46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013" w:history="1">
        <w:r w:rsidR="001B78CE">
          <w:rPr>
            <w:rFonts w:hint="eastAsia"/>
            <w:bCs/>
            <w:szCs w:val="32"/>
          </w:rPr>
          <w:t xml:space="preserve">2.2.4 </w:t>
        </w:r>
        <w:r w:rsidR="001B78CE">
          <w:rPr>
            <w:rFonts w:ascii="Cambria" w:hAnsi="Cambria" w:hint="eastAsia"/>
            <w:bCs/>
            <w:szCs w:val="32"/>
          </w:rPr>
          <w:t>项目</w:t>
        </w:r>
        <w:r w:rsidR="001B78CE">
          <w:rPr>
            <w:rFonts w:ascii="Cambria" w:hAnsi="Cambria" w:hint="eastAsia"/>
            <w:bCs/>
            <w:szCs w:val="32"/>
          </w:rPr>
          <w:t>Config</w:t>
        </w:r>
        <w:r w:rsidR="001B78CE">
          <w:rPr>
            <w:rFonts w:ascii="Cambria" w:hAnsi="Cambria" w:hint="eastAsia"/>
            <w:bCs/>
            <w:szCs w:val="32"/>
          </w:rPr>
          <w:t>配置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_Toc1013 </w:instrText>
        </w:r>
        <w:r>
          <w:rPr>
            <w:rFonts w:ascii="Cambria" w:hAnsi="Cambria"/>
            <w:bCs/>
            <w:szCs w:val="32"/>
          </w:rPr>
          <w:fldChar w:fldCharType="separate"/>
        </w:r>
        <w:r w:rsidR="001B78CE">
          <w:rPr>
            <w:rFonts w:ascii="Cambria" w:hAnsi="Cambria"/>
            <w:bCs/>
            <w:szCs w:val="32"/>
          </w:rPr>
          <w:t>47</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6189" w:history="1">
        <w:r w:rsidR="001B78CE">
          <w:rPr>
            <w:rFonts w:hint="eastAsia"/>
            <w:bCs/>
            <w:szCs w:val="32"/>
          </w:rPr>
          <w:t xml:space="preserve">2.2.5 </w:t>
        </w:r>
        <w:r w:rsidR="001B78CE">
          <w:rPr>
            <w:rFonts w:ascii="Cambria" w:hAnsi="Cambria" w:hint="eastAsia"/>
            <w:bCs/>
            <w:szCs w:val="32"/>
          </w:rPr>
          <w:t>定义</w:t>
        </w:r>
        <w:r w:rsidR="001B78CE">
          <w:rPr>
            <w:rFonts w:ascii="Cambria" w:hAnsi="Cambria" w:hint="eastAsia"/>
            <w:bCs/>
            <w:szCs w:val="32"/>
          </w:rPr>
          <w:t>Model</w:t>
        </w:r>
        <w:r w:rsidR="001B78CE">
          <w:rPr>
            <w:rFonts w:ascii="Cambria" w:hAnsi="Cambria" w:hint="eastAsia"/>
            <w:bCs/>
            <w:szCs w:val="32"/>
          </w:rPr>
          <w:t>实体类</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_Toc6189 </w:instrText>
        </w:r>
        <w:r>
          <w:rPr>
            <w:rFonts w:ascii="Cambria" w:hAnsi="Cambria"/>
            <w:bCs/>
            <w:szCs w:val="32"/>
          </w:rPr>
          <w:fldChar w:fldCharType="separate"/>
        </w:r>
        <w:r w:rsidR="001B78CE">
          <w:rPr>
            <w:rFonts w:ascii="Cambria" w:hAnsi="Cambria"/>
            <w:bCs/>
            <w:szCs w:val="32"/>
          </w:rPr>
          <w:t>48</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7310" w:history="1">
        <w:r w:rsidR="001B78CE">
          <w:rPr>
            <w:rFonts w:hint="eastAsia"/>
            <w:bCs/>
            <w:szCs w:val="32"/>
          </w:rPr>
          <w:t xml:space="preserve">2.2.6 </w:t>
        </w:r>
        <w:r w:rsidR="001B78CE">
          <w:rPr>
            <w:rFonts w:ascii="Cambria" w:hAnsi="Cambria" w:hint="eastAsia"/>
            <w:bCs/>
            <w:szCs w:val="32"/>
          </w:rPr>
          <w:t>使用</w:t>
        </w:r>
        <w:r w:rsidR="001B78CE">
          <w:rPr>
            <w:rFonts w:ascii="Cambria" w:hAnsi="Cambria" w:hint="eastAsia"/>
            <w:bCs/>
            <w:szCs w:val="32"/>
          </w:rPr>
          <w:t>Python</w:t>
        </w:r>
        <w:r w:rsidR="001B78CE">
          <w:rPr>
            <w:rFonts w:ascii="Cambria" w:hAnsi="Cambria" w:hint="eastAsia"/>
            <w:bCs/>
            <w:szCs w:val="32"/>
          </w:rPr>
          <w:t>脚本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_Toc7310 </w:instrText>
        </w:r>
        <w:r>
          <w:rPr>
            <w:rFonts w:ascii="Cambria" w:hAnsi="Cambria"/>
            <w:bCs/>
            <w:szCs w:val="32"/>
          </w:rPr>
          <w:fldChar w:fldCharType="separate"/>
        </w:r>
        <w:r w:rsidR="001B78CE">
          <w:rPr>
            <w:rFonts w:ascii="Cambria" w:hAnsi="Cambria"/>
            <w:bCs/>
            <w:szCs w:val="32"/>
          </w:rPr>
          <w:t>49</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1710" w:history="1">
        <w:r w:rsidR="001B78CE">
          <w:rPr>
            <w:rFonts w:hint="eastAsia"/>
            <w:bCs/>
            <w:szCs w:val="32"/>
          </w:rPr>
          <w:t xml:space="preserve">2.2.7 </w:t>
        </w:r>
        <w:r w:rsidR="001B78CE">
          <w:rPr>
            <w:rFonts w:ascii="Cambria" w:hAnsi="Cambria" w:hint="eastAsia"/>
            <w:bCs/>
            <w:szCs w:val="32"/>
          </w:rPr>
          <w:t>项目启动类</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_Toc11710 </w:instrText>
        </w:r>
        <w:r>
          <w:rPr>
            <w:rFonts w:ascii="Cambria" w:hAnsi="Cambria"/>
            <w:bCs/>
            <w:szCs w:val="32"/>
          </w:rPr>
          <w:fldChar w:fldCharType="separate"/>
        </w:r>
        <w:r w:rsidR="001B78CE">
          <w:rPr>
            <w:rFonts w:ascii="Cambria" w:hAnsi="Cambria"/>
            <w:bCs/>
            <w:szCs w:val="32"/>
          </w:rPr>
          <w:t>51</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5078" w:history="1">
        <w:r w:rsidR="001B78CE">
          <w:rPr>
            <w:rFonts w:hint="eastAsia"/>
            <w:bCs/>
            <w:szCs w:val="32"/>
          </w:rPr>
          <w:t xml:space="preserve">2.2.8 </w:t>
        </w:r>
        <w:r w:rsidR="001B78CE">
          <w:rPr>
            <w:rFonts w:ascii="Cambria" w:hAnsi="Cambria" w:hint="eastAsia"/>
            <w:bCs/>
            <w:szCs w:val="32"/>
          </w:rPr>
          <w:t>运行与调试</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_Toc15078 </w:instrText>
        </w:r>
        <w:r>
          <w:rPr>
            <w:rFonts w:ascii="Cambria" w:hAnsi="Cambria"/>
            <w:bCs/>
            <w:szCs w:val="32"/>
          </w:rPr>
          <w:fldChar w:fldCharType="separate"/>
        </w:r>
        <w:r w:rsidR="001B78CE">
          <w:rPr>
            <w:rFonts w:ascii="Cambria" w:hAnsi="Cambria"/>
            <w:bCs/>
            <w:szCs w:val="32"/>
          </w:rPr>
          <w:t>52</w:t>
        </w:r>
        <w:r>
          <w:rPr>
            <w:rFonts w:ascii="Cambria" w:hAnsi="Cambria"/>
            <w:bCs/>
            <w:szCs w:val="32"/>
          </w:rPr>
          <w:fldChar w:fldCharType="end"/>
        </w:r>
      </w:hyperlink>
    </w:p>
    <w:p w:rsidR="00E61043" w:rsidRDefault="00E61043" w:rsidP="001B78CE">
      <w:pPr>
        <w:pStyle w:val="20"/>
        <w:tabs>
          <w:tab w:val="right" w:leader="dot" w:pos="8306"/>
        </w:tabs>
        <w:ind w:left="480"/>
        <w:rPr>
          <w:rFonts w:ascii="Cambria" w:hAnsi="Cambria"/>
          <w:bCs/>
          <w:szCs w:val="32"/>
        </w:rPr>
      </w:pPr>
      <w:hyperlink w:anchor="_Toc15929" w:history="1">
        <w:r w:rsidR="001B78CE">
          <w:rPr>
            <w:rFonts w:ascii="Times New Roman" w:hAnsi="Times New Roman" w:hint="eastAsia"/>
            <w:snapToGrid w:val="0"/>
            <w:w w:val="0"/>
            <w:kern w:val="0"/>
            <w:szCs w:val="16"/>
            <w:lang w:val="zh-CN"/>
          </w:rPr>
          <w:t xml:space="preserve">2.3 </w:t>
        </w:r>
        <w:r w:rsidR="001B78CE">
          <w:rPr>
            <w:rFonts w:ascii="Cambria" w:hAnsi="Cambria" w:hint="eastAsia"/>
            <w:bCs/>
            <w:szCs w:val="32"/>
            <w:lang w:val="zh-CN"/>
          </w:rPr>
          <w:t>游戏排行榜程序（</w:t>
        </w:r>
        <w:r w:rsidR="001B78CE">
          <w:rPr>
            <w:rFonts w:ascii="Cambria" w:hAnsi="Cambria" w:hint="eastAsia"/>
            <w:bCs/>
            <w:szCs w:val="32"/>
            <w:lang w:val="zh-CN"/>
          </w:rPr>
          <w:t>Web C#</w:t>
        </w:r>
        <w:r w:rsidR="001B78CE">
          <w:rPr>
            <w:rFonts w:ascii="Cambria" w:hAnsi="Cambria" w:hint="eastAsia"/>
            <w:bCs/>
            <w:szCs w:val="32"/>
            <w:lang w:val="zh-CN"/>
          </w:rPr>
          <w:t>版本）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_Toc15929 </w:instrText>
        </w:r>
        <w:r>
          <w:rPr>
            <w:rFonts w:ascii="Cambria" w:hAnsi="Cambria"/>
            <w:bCs/>
            <w:szCs w:val="32"/>
          </w:rPr>
          <w:fldChar w:fldCharType="separate"/>
        </w:r>
        <w:r w:rsidR="001B78CE">
          <w:rPr>
            <w:rFonts w:ascii="Cambria" w:hAnsi="Cambria"/>
            <w:bCs/>
            <w:szCs w:val="32"/>
          </w:rPr>
          <w:t>53</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1529" w:history="1">
        <w:r w:rsidR="001B78CE">
          <w:rPr>
            <w:rFonts w:hint="eastAsia"/>
            <w:bCs/>
            <w:szCs w:val="32"/>
            <w:lang w:val="zh-CN"/>
          </w:rPr>
          <w:t xml:space="preserve">2.3.1 </w:t>
        </w:r>
        <w:r w:rsidR="001B78CE">
          <w:rPr>
            <w:rFonts w:ascii="Cambria" w:hAnsi="Cambria" w:hint="eastAsia"/>
            <w:bCs/>
            <w:szCs w:val="32"/>
            <w:lang w:val="zh-CN"/>
          </w:rPr>
          <w:t>创建项目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_Toc11529 </w:instrText>
        </w:r>
        <w:r>
          <w:rPr>
            <w:rFonts w:ascii="Cambria" w:hAnsi="Cambria"/>
            <w:bCs/>
            <w:szCs w:val="32"/>
          </w:rPr>
          <w:fldChar w:fldCharType="separate"/>
        </w:r>
        <w:r w:rsidR="001B78CE">
          <w:rPr>
            <w:rFonts w:ascii="Cambria" w:hAnsi="Cambria"/>
            <w:bCs/>
            <w:szCs w:val="32"/>
          </w:rPr>
          <w:t>53</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9115" w:history="1">
        <w:r w:rsidR="001B78CE">
          <w:rPr>
            <w:rFonts w:hint="eastAsia"/>
            <w:szCs w:val="32"/>
          </w:rPr>
          <w:t xml:space="preserve">2.3.2 </w:t>
        </w:r>
        <w:r w:rsidR="001B78CE">
          <w:rPr>
            <w:rFonts w:ascii="Cambria" w:hAnsi="Cambria" w:hint="eastAsia"/>
            <w:szCs w:val="32"/>
          </w:rPr>
          <w:t>Lib</w:t>
        </w:r>
        <w:r w:rsidR="001B78CE">
          <w:rPr>
            <w:rFonts w:ascii="Cambria" w:hAnsi="Cambria" w:hint="eastAsia"/>
            <w:szCs w:val="32"/>
          </w:rPr>
          <w:t>引用</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_Toc19115 </w:instrText>
        </w:r>
        <w:r>
          <w:rPr>
            <w:rFonts w:ascii="Cambria" w:hAnsi="Cambria"/>
            <w:bCs/>
            <w:szCs w:val="32"/>
          </w:rPr>
          <w:fldChar w:fldCharType="separate"/>
        </w:r>
        <w:r w:rsidR="001B78CE">
          <w:rPr>
            <w:rFonts w:ascii="Cambria" w:hAnsi="Cambria"/>
            <w:bCs/>
            <w:szCs w:val="32"/>
          </w:rPr>
          <w:t>55</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0274" w:history="1">
        <w:r w:rsidR="001B78CE">
          <w:rPr>
            <w:rFonts w:hint="eastAsia"/>
            <w:szCs w:val="32"/>
          </w:rPr>
          <w:t xml:space="preserve">2.3.3 </w:t>
        </w:r>
        <w:r w:rsidR="001B78CE">
          <w:rPr>
            <w:rFonts w:ascii="Cambria" w:hAnsi="Cambria" w:hint="eastAsia"/>
            <w:szCs w:val="32"/>
          </w:rPr>
          <w:t>添加项目协议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_Toc30274 </w:instrText>
        </w:r>
        <w:r>
          <w:rPr>
            <w:rFonts w:ascii="Cambria" w:hAnsi="Cambria"/>
            <w:bCs/>
            <w:szCs w:val="32"/>
          </w:rPr>
          <w:fldChar w:fldCharType="separate"/>
        </w:r>
        <w:r w:rsidR="001B78CE">
          <w:rPr>
            <w:rFonts w:ascii="Cambria" w:hAnsi="Cambria"/>
            <w:bCs/>
            <w:szCs w:val="32"/>
          </w:rPr>
          <w:t>56</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24054" w:history="1">
        <w:r w:rsidR="001B78CE">
          <w:rPr>
            <w:rFonts w:hint="eastAsia"/>
            <w:bCs/>
            <w:szCs w:val="32"/>
          </w:rPr>
          <w:t xml:space="preserve">2.3.4 </w:t>
        </w:r>
        <w:r w:rsidR="001B78CE">
          <w:rPr>
            <w:rFonts w:ascii="Cambria" w:hAnsi="Cambria" w:hint="eastAsia"/>
            <w:bCs/>
            <w:szCs w:val="32"/>
          </w:rPr>
          <w:t>项目</w:t>
        </w:r>
        <w:r w:rsidR="001B78CE">
          <w:rPr>
            <w:rFonts w:ascii="Cambria" w:hAnsi="Cambria" w:hint="eastAsia"/>
            <w:bCs/>
            <w:szCs w:val="32"/>
          </w:rPr>
          <w:t>Config</w:t>
        </w:r>
        <w:r w:rsidR="001B78CE">
          <w:rPr>
            <w:rFonts w:ascii="Cambria" w:hAnsi="Cambria" w:hint="eastAsia"/>
            <w:bCs/>
            <w:szCs w:val="32"/>
          </w:rPr>
          <w:t>配置</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_Toc24054 </w:instrText>
        </w:r>
        <w:r>
          <w:rPr>
            <w:rFonts w:ascii="Cambria" w:hAnsi="Cambria"/>
            <w:bCs/>
            <w:szCs w:val="32"/>
          </w:rPr>
          <w:fldChar w:fldCharType="separate"/>
        </w:r>
        <w:r w:rsidR="001B78CE">
          <w:rPr>
            <w:rFonts w:ascii="Cambria" w:hAnsi="Cambria"/>
            <w:bCs/>
            <w:szCs w:val="32"/>
          </w:rPr>
          <w:t>57</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6289" w:history="1">
        <w:r w:rsidR="001B78CE">
          <w:rPr>
            <w:rFonts w:hint="eastAsia"/>
            <w:bCs/>
            <w:szCs w:val="32"/>
          </w:rPr>
          <w:t xml:space="preserve">2.3.5 </w:t>
        </w:r>
        <w:r w:rsidR="001B78CE">
          <w:rPr>
            <w:rFonts w:ascii="Cambria" w:hAnsi="Cambria" w:hint="eastAsia"/>
            <w:bCs/>
            <w:szCs w:val="32"/>
          </w:rPr>
          <w:t>定义</w:t>
        </w:r>
        <w:r w:rsidR="001B78CE">
          <w:rPr>
            <w:rFonts w:ascii="Cambria" w:hAnsi="Cambria" w:hint="eastAsia"/>
            <w:bCs/>
            <w:szCs w:val="32"/>
          </w:rPr>
          <w:t>Model</w:t>
        </w:r>
        <w:r w:rsidR="001B78CE">
          <w:rPr>
            <w:rFonts w:ascii="Cambria" w:hAnsi="Cambria" w:hint="eastAsia"/>
            <w:bCs/>
            <w:szCs w:val="32"/>
          </w:rPr>
          <w:t>实体类</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_Toc16289 </w:instrText>
        </w:r>
        <w:r>
          <w:rPr>
            <w:rFonts w:ascii="Cambria" w:hAnsi="Cambria"/>
            <w:bCs/>
            <w:szCs w:val="32"/>
          </w:rPr>
          <w:fldChar w:fldCharType="separate"/>
        </w:r>
        <w:r w:rsidR="001B78CE">
          <w:rPr>
            <w:rFonts w:ascii="Cambria" w:hAnsi="Cambria"/>
            <w:bCs/>
            <w:szCs w:val="32"/>
          </w:rPr>
          <w:t>58</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1978" w:history="1">
        <w:r w:rsidR="001B78CE">
          <w:rPr>
            <w:rFonts w:hint="eastAsia"/>
            <w:szCs w:val="32"/>
          </w:rPr>
          <w:t xml:space="preserve">2.3.6 </w:t>
        </w:r>
        <w:r w:rsidR="001B78CE">
          <w:rPr>
            <w:rFonts w:ascii="Cambria" w:hAnsi="Cambria" w:hint="eastAsia"/>
            <w:szCs w:val="32"/>
          </w:rPr>
          <w:t>使用</w:t>
        </w:r>
        <w:r w:rsidR="001B78CE">
          <w:rPr>
            <w:rFonts w:ascii="Cambria" w:hAnsi="Cambria" w:hint="eastAsia"/>
            <w:szCs w:val="32"/>
          </w:rPr>
          <w:t>C#</w:t>
        </w:r>
        <w:r w:rsidR="001B78CE">
          <w:rPr>
            <w:rFonts w:ascii="Cambria" w:hAnsi="Cambria" w:hint="eastAsia"/>
            <w:szCs w:val="32"/>
          </w:rPr>
          <w:t>脚本</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_Toc1978 </w:instrText>
        </w:r>
        <w:r>
          <w:rPr>
            <w:rFonts w:ascii="Cambria" w:hAnsi="Cambria"/>
            <w:bCs/>
            <w:szCs w:val="32"/>
          </w:rPr>
          <w:fldChar w:fldCharType="separate"/>
        </w:r>
        <w:r w:rsidR="001B78CE">
          <w:rPr>
            <w:rFonts w:ascii="Cambria" w:hAnsi="Cambria"/>
            <w:bCs/>
            <w:szCs w:val="32"/>
          </w:rPr>
          <w:t>61</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464" w:history="1">
        <w:r w:rsidR="001B78CE">
          <w:rPr>
            <w:rFonts w:hint="eastAsia"/>
            <w:szCs w:val="32"/>
          </w:rPr>
          <w:t xml:space="preserve">2.3.7 </w:t>
        </w:r>
        <w:r w:rsidR="001B78CE">
          <w:rPr>
            <w:rFonts w:ascii="Cambria" w:hAnsi="Cambria" w:hint="eastAsia"/>
            <w:szCs w:val="32"/>
          </w:rPr>
          <w:t>项目启动类</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_Toc464 </w:instrText>
        </w:r>
        <w:r>
          <w:rPr>
            <w:rFonts w:ascii="Cambria" w:hAnsi="Cambria"/>
            <w:bCs/>
            <w:szCs w:val="32"/>
          </w:rPr>
          <w:fldChar w:fldCharType="separate"/>
        </w:r>
        <w:r w:rsidR="001B78CE">
          <w:rPr>
            <w:rFonts w:ascii="Cambria" w:hAnsi="Cambria"/>
            <w:bCs/>
            <w:szCs w:val="32"/>
          </w:rPr>
          <w:t>61</w:t>
        </w:r>
        <w:r>
          <w:rPr>
            <w:rFonts w:ascii="Cambria" w:hAnsi="Cambria"/>
            <w:bCs/>
            <w:szCs w:val="32"/>
          </w:rPr>
          <w:fldChar w:fldCharType="end"/>
        </w:r>
      </w:hyperlink>
    </w:p>
    <w:p w:rsidR="00E61043" w:rsidRDefault="00E61043" w:rsidP="001B78CE">
      <w:pPr>
        <w:pStyle w:val="30"/>
        <w:tabs>
          <w:tab w:val="right" w:leader="dot" w:pos="8306"/>
        </w:tabs>
        <w:ind w:left="960"/>
        <w:rPr>
          <w:rFonts w:ascii="Cambria" w:hAnsi="Cambria"/>
          <w:bCs/>
          <w:szCs w:val="32"/>
        </w:rPr>
      </w:pPr>
      <w:hyperlink w:anchor="_Toc3935" w:history="1">
        <w:r w:rsidR="001B78CE">
          <w:rPr>
            <w:rFonts w:hint="eastAsia"/>
            <w:bCs/>
            <w:szCs w:val="32"/>
          </w:rPr>
          <w:t xml:space="preserve">2.3.8 </w:t>
        </w:r>
        <w:r w:rsidR="001B78CE">
          <w:rPr>
            <w:rFonts w:ascii="Cambria" w:hAnsi="Cambria" w:hint="eastAsia"/>
            <w:bCs/>
            <w:szCs w:val="32"/>
          </w:rPr>
          <w:t>运行与调试</w:t>
        </w:r>
        <w:r w:rsidR="001B78CE">
          <w:rPr>
            <w:rFonts w:ascii="Cambria" w:hAnsi="Cambria"/>
            <w:bCs/>
            <w:szCs w:val="32"/>
          </w:rPr>
          <w:tab/>
        </w:r>
        <w:r>
          <w:rPr>
            <w:rFonts w:ascii="Cambria" w:hAnsi="Cambria"/>
            <w:bCs/>
            <w:szCs w:val="32"/>
          </w:rPr>
          <w:fldChar w:fldCharType="begin"/>
        </w:r>
        <w:r w:rsidR="001B78CE">
          <w:rPr>
            <w:rFonts w:ascii="Cambria" w:hAnsi="Cambria"/>
            <w:bCs/>
            <w:szCs w:val="32"/>
          </w:rPr>
          <w:instrText xml:space="preserve"> PAGEREF _Toc3935 </w:instrText>
        </w:r>
        <w:r>
          <w:rPr>
            <w:rFonts w:ascii="Cambria" w:hAnsi="Cambria"/>
            <w:bCs/>
            <w:szCs w:val="32"/>
          </w:rPr>
          <w:fldChar w:fldCharType="separate"/>
        </w:r>
        <w:r w:rsidR="001B78CE">
          <w:rPr>
            <w:rFonts w:ascii="Cambria" w:hAnsi="Cambria"/>
            <w:bCs/>
            <w:szCs w:val="32"/>
          </w:rPr>
          <w:t>62</w:t>
        </w:r>
        <w:r>
          <w:rPr>
            <w:rFonts w:ascii="Cambria" w:hAnsi="Cambria"/>
            <w:bCs/>
            <w:szCs w:val="32"/>
          </w:rPr>
          <w:fldChar w:fldCharType="end"/>
        </w:r>
      </w:hyperlink>
    </w:p>
    <w:p w:rsidR="00E61043" w:rsidRDefault="00E61043">
      <w:pPr>
        <w:pStyle w:val="a6"/>
        <w:rPr>
          <w:kern w:val="0"/>
          <w:lang w:val="zh-CN"/>
        </w:rPr>
      </w:pPr>
      <w:r>
        <w:rPr>
          <w:rFonts w:hint="eastAsia"/>
          <w:kern w:val="0"/>
          <w:lang w:val="zh-CN"/>
        </w:rPr>
        <w:fldChar w:fldCharType="end"/>
      </w:r>
    </w:p>
    <w:p w:rsidR="00E61043" w:rsidRDefault="001B78CE">
      <w:pPr>
        <w:pStyle w:val="a6"/>
        <w:rPr>
          <w:kern w:val="0"/>
          <w:lang w:val="zh-CN"/>
        </w:rPr>
      </w:pPr>
      <w:r>
        <w:rPr>
          <w:rFonts w:hint="eastAsia"/>
          <w:kern w:val="0"/>
          <w:lang w:val="zh-CN"/>
        </w:rPr>
        <w:br w:type="page"/>
      </w:r>
      <w:bookmarkStart w:id="3" w:name="_Toc8906"/>
      <w:r>
        <w:rPr>
          <w:rFonts w:hint="eastAsia"/>
          <w:kern w:val="0"/>
          <w:lang w:val="zh-CN"/>
        </w:rPr>
        <w:lastRenderedPageBreak/>
        <w:t>使用文档（</w:t>
      </w:r>
      <w:r>
        <w:rPr>
          <w:rFonts w:hint="eastAsia"/>
          <w:kern w:val="0"/>
          <w:lang w:val="zh-CN"/>
        </w:rPr>
        <w:t>3</w:t>
      </w:r>
      <w:r>
        <w:rPr>
          <w:rFonts w:hint="eastAsia"/>
          <w:kern w:val="0"/>
          <w:lang w:val="zh-CN"/>
        </w:rPr>
        <w:t>）</w:t>
      </w:r>
      <w:bookmarkEnd w:id="3"/>
    </w:p>
    <w:p w:rsidR="00E61043" w:rsidRDefault="001B78CE">
      <w:pPr>
        <w:pStyle w:val="a5"/>
        <w:rPr>
          <w:rFonts w:ascii="微软雅黑" w:hAnsi="微软雅黑"/>
          <w:lang w:val="zh-CN"/>
        </w:rPr>
      </w:pPr>
      <w:bookmarkStart w:id="4" w:name="_Toc12005"/>
      <w:r>
        <w:rPr>
          <w:rFonts w:ascii="微软雅黑" w:hAnsi="微软雅黑" w:hint="eastAsia"/>
          <w:lang w:val="zh-CN"/>
        </w:rPr>
        <w:t>如何开始开发游戏</w:t>
      </w:r>
      <w:bookmarkEnd w:id="4"/>
    </w:p>
    <w:p w:rsidR="00E61043" w:rsidRDefault="001B78CE">
      <w:pPr>
        <w:pStyle w:val="1"/>
        <w:rPr>
          <w:lang w:val="zh-CN"/>
        </w:rPr>
      </w:pPr>
      <w:bookmarkStart w:id="5" w:name="_Toc22924"/>
      <w:r>
        <w:rPr>
          <w:rFonts w:hint="eastAsia"/>
          <w:lang w:val="zh-CN"/>
        </w:rPr>
        <w:t>基础篇</w:t>
      </w:r>
      <w:bookmarkEnd w:id="5"/>
    </w:p>
    <w:p w:rsidR="00E61043" w:rsidRDefault="001B78CE">
      <w:pPr>
        <w:pStyle w:val="2"/>
        <w:rPr>
          <w:lang w:val="zh-CN"/>
        </w:rPr>
      </w:pPr>
      <w:bookmarkStart w:id="6" w:name="_Toc8927"/>
      <w:r>
        <w:rPr>
          <w:rFonts w:hint="eastAsia"/>
          <w:lang w:val="zh-CN"/>
        </w:rPr>
        <w:t>开发环境</w:t>
      </w:r>
      <w:bookmarkEnd w:id="6"/>
    </w:p>
    <w:p w:rsidR="00E61043" w:rsidRDefault="001B78CE">
      <w:r>
        <w:rPr>
          <w:rFonts w:hint="eastAsia"/>
          <w:b/>
        </w:rPr>
        <w:t>必须安装的软件如下</w:t>
      </w:r>
      <w:r>
        <w:rPr>
          <w:rFonts w:hint="eastAsia"/>
        </w:rPr>
        <w:t>：</w:t>
      </w:r>
    </w:p>
    <w:p w:rsidR="00E61043" w:rsidRDefault="001B78CE">
      <w:pPr>
        <w:numPr>
          <w:ilvl w:val="0"/>
          <w:numId w:val="2"/>
        </w:numPr>
        <w:rPr>
          <w:rFonts w:ascii="微软雅黑" w:hAnsi="微软雅黑"/>
        </w:rPr>
      </w:pPr>
      <w:r>
        <w:rPr>
          <w:rFonts w:ascii="微软雅黑" w:hAnsi="微软雅黑" w:hint="eastAsia"/>
          <w:b/>
        </w:rPr>
        <w:t>Redis</w:t>
      </w:r>
      <w:r>
        <w:rPr>
          <w:rFonts w:ascii="微软雅黑" w:hAnsi="微软雅黑" w:hint="eastAsia"/>
        </w:rPr>
        <w:t>：key-value数据库，2.6.x以上版本</w:t>
      </w:r>
    </w:p>
    <w:p w:rsidR="00E61043" w:rsidRDefault="001B78CE">
      <w:pPr>
        <w:numPr>
          <w:ilvl w:val="0"/>
          <w:numId w:val="2"/>
        </w:numPr>
        <w:rPr>
          <w:rFonts w:ascii="微软雅黑" w:hAnsi="微软雅黑"/>
        </w:rPr>
      </w:pPr>
      <w:r>
        <w:rPr>
          <w:rFonts w:ascii="微软雅黑" w:hAnsi="微软雅黑" w:hint="eastAsia"/>
          <w:b/>
        </w:rPr>
        <w:t>数据库</w:t>
      </w:r>
      <w:r>
        <w:rPr>
          <w:rFonts w:ascii="微软雅黑" w:hAnsi="微软雅黑" w:hint="eastAsia"/>
        </w:rPr>
        <w:t>：MSSQL 2005以上版本</w:t>
      </w:r>
    </w:p>
    <w:p w:rsidR="00E61043" w:rsidRDefault="001B78CE">
      <w:pPr>
        <w:numPr>
          <w:ilvl w:val="0"/>
          <w:numId w:val="2"/>
        </w:numPr>
        <w:rPr>
          <w:rFonts w:ascii="微软雅黑" w:hAnsi="微软雅黑"/>
        </w:rPr>
      </w:pPr>
      <w:r>
        <w:rPr>
          <w:rFonts w:ascii="微软雅黑" w:hAnsi="微软雅黑" w:hint="eastAsia"/>
          <w:b/>
        </w:rPr>
        <w:t>Web服务器</w:t>
      </w:r>
      <w:r>
        <w:rPr>
          <w:rFonts w:ascii="微软雅黑" w:hAnsi="微软雅黑" w:hint="eastAsia"/>
        </w:rPr>
        <w:t>： iis 7.0以上版本</w:t>
      </w:r>
    </w:p>
    <w:p w:rsidR="00E61043" w:rsidRDefault="001B78CE">
      <w:pPr>
        <w:numPr>
          <w:ilvl w:val="0"/>
          <w:numId w:val="2"/>
        </w:numPr>
      </w:pPr>
      <w:r>
        <w:rPr>
          <w:rFonts w:ascii="微软雅黑" w:hAnsi="微软雅黑" w:hint="eastAsia"/>
          <w:b/>
        </w:rPr>
        <w:t>.NET</w:t>
      </w:r>
      <w:r>
        <w:rPr>
          <w:rFonts w:hint="eastAsia"/>
          <w:b/>
        </w:rPr>
        <w:t>运行库</w:t>
      </w:r>
      <w:r>
        <w:rPr>
          <w:rFonts w:ascii="微软雅黑" w:hAnsi="微软雅黑" w:hint="eastAsia"/>
        </w:rPr>
        <w:t>：.Net Framework 4.0</w:t>
      </w:r>
      <w:r>
        <w:rPr>
          <w:rFonts w:ascii="微软雅黑" w:hAnsi="微软雅黑" w:hint="eastAsia"/>
          <w:lang w:val="zh-CN"/>
        </w:rPr>
        <w:t>以上版本</w:t>
      </w:r>
    </w:p>
    <w:p w:rsidR="00E61043" w:rsidRDefault="001B78CE">
      <w:r>
        <w:t>（</w:t>
      </w:r>
      <w:r>
        <w:rPr>
          <w:b/>
          <w:color w:val="FF0000"/>
        </w:rPr>
        <w:t>注：</w:t>
      </w:r>
      <w:r>
        <w:rPr>
          <w:b/>
          <w:color w:val="FF0000"/>
        </w:rPr>
        <w:t>6.2.7.0</w:t>
      </w:r>
      <w:r>
        <w:rPr>
          <w:b/>
          <w:color w:val="FF0000"/>
        </w:rPr>
        <w:t>之后版本要使用</w:t>
      </w:r>
      <w:r>
        <w:rPr>
          <w:b/>
          <w:color w:val="FF0000"/>
        </w:rPr>
        <w:t>.NET</w:t>
      </w:r>
      <w:r>
        <w:rPr>
          <w:b/>
          <w:color w:val="FF0000"/>
        </w:rPr>
        <w:t>运行库</w:t>
      </w:r>
      <w:r>
        <w:rPr>
          <w:b/>
          <w:color w:val="FF0000"/>
        </w:rPr>
        <w:t>4.5.1</w:t>
      </w:r>
      <w:r>
        <w:rPr>
          <w:b/>
          <w:color w:val="FF0000"/>
        </w:rPr>
        <w:t>版本</w:t>
      </w:r>
      <w:r>
        <w:rPr>
          <w:b/>
          <w:color w:val="FF0000"/>
        </w:rPr>
        <w:t xml:space="preserve"> </w:t>
      </w:r>
      <w:r>
        <w:t>）</w:t>
      </w:r>
    </w:p>
    <w:p w:rsidR="00E61043" w:rsidRDefault="001B78CE">
      <w:pPr>
        <w:rPr>
          <w:rStyle w:val="a7"/>
        </w:rPr>
      </w:pPr>
      <w:r>
        <w:rPr>
          <w:rStyle w:val="a7"/>
          <w:rFonts w:hint="eastAsia"/>
        </w:rPr>
        <w:t>开发软件</w:t>
      </w:r>
    </w:p>
    <w:p w:rsidR="00E61043" w:rsidRDefault="001B78CE">
      <w:pPr>
        <w:pStyle w:val="12"/>
        <w:numPr>
          <w:ilvl w:val="0"/>
          <w:numId w:val="3"/>
        </w:numPr>
        <w:ind w:firstLineChars="0"/>
        <w:rPr>
          <w:lang w:val="zh-CN"/>
        </w:rPr>
      </w:pPr>
      <w:r>
        <w:rPr>
          <w:rFonts w:hint="eastAsia"/>
          <w:lang w:val="zh-CN"/>
        </w:rPr>
        <w:t>VS2010</w:t>
      </w:r>
      <w:r>
        <w:rPr>
          <w:rFonts w:hint="eastAsia"/>
          <w:lang w:val="zh-CN"/>
        </w:rPr>
        <w:t>版本以上开发工具，建议使用</w:t>
      </w:r>
      <w:r>
        <w:rPr>
          <w:rFonts w:hint="eastAsia"/>
          <w:lang w:val="zh-CN"/>
        </w:rPr>
        <w:t>VS2013</w:t>
      </w:r>
      <w:r>
        <w:rPr>
          <w:rFonts w:hint="eastAsia"/>
          <w:lang w:val="zh-CN"/>
        </w:rPr>
        <w:t>，</w:t>
      </w:r>
      <w:hyperlink r:id="rId8" w:history="1">
        <w:r>
          <w:rPr>
            <w:rStyle w:val="a9"/>
            <w:rFonts w:hint="eastAsia"/>
            <w:lang w:val="zh-CN"/>
          </w:rPr>
          <w:t>下载正式版地址</w:t>
        </w:r>
      </w:hyperlink>
    </w:p>
    <w:p w:rsidR="00E61043" w:rsidRDefault="001B78CE">
      <w:pPr>
        <w:pStyle w:val="12"/>
        <w:numPr>
          <w:ilvl w:val="0"/>
          <w:numId w:val="3"/>
        </w:numPr>
        <w:ind w:firstLineChars="0"/>
      </w:pPr>
      <w:r>
        <w:t>IronPython2.6.1 RC1 for .NET 4.0 RC</w:t>
      </w:r>
      <w:r>
        <w:rPr>
          <w:rFonts w:hint="eastAsia"/>
          <w:lang w:val="zh-CN"/>
        </w:rPr>
        <w:t>插件（使用</w:t>
      </w:r>
      <w:r>
        <w:rPr>
          <w:rFonts w:hint="eastAsia"/>
          <w:lang w:val="zh-CN"/>
        </w:rPr>
        <w:t>Python</w:t>
      </w:r>
      <w:r>
        <w:rPr>
          <w:rFonts w:hint="eastAsia"/>
          <w:lang w:val="zh-CN"/>
        </w:rPr>
        <w:t>脚本开发时安装）</w:t>
      </w:r>
    </w:p>
    <w:p w:rsidR="00E61043" w:rsidRDefault="00E61043"/>
    <w:p w:rsidR="00E61043" w:rsidRDefault="001B78CE">
      <w:pPr>
        <w:pStyle w:val="2"/>
      </w:pPr>
      <w:bookmarkStart w:id="7" w:name="_Toc372558310"/>
      <w:bookmarkStart w:id="8" w:name="_Toc2172"/>
      <w:r>
        <w:rPr>
          <w:rFonts w:hint="eastAsia"/>
        </w:rPr>
        <w:t>协议生成器</w:t>
      </w:r>
      <w:bookmarkStart w:id="9" w:name="_Toc372821227"/>
      <w:bookmarkEnd w:id="7"/>
      <w:bookmarkEnd w:id="8"/>
    </w:p>
    <w:p w:rsidR="00E61043" w:rsidRDefault="001B78CE">
      <w:pPr>
        <w:pStyle w:val="12"/>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也可模拟客户端发送</w:t>
      </w:r>
      <w:r>
        <w:rPr>
          <w:rFonts w:hint="eastAsia"/>
        </w:rPr>
        <w:t>Http</w:t>
      </w:r>
      <w:r>
        <w:rPr>
          <w:rFonts w:hint="eastAsia"/>
        </w:rPr>
        <w:t>或</w:t>
      </w:r>
      <w:r>
        <w:rPr>
          <w:rFonts w:hint="eastAsia"/>
        </w:rPr>
        <w:t>Socket</w:t>
      </w:r>
      <w:r>
        <w:rPr>
          <w:rFonts w:hint="eastAsia"/>
        </w:rPr>
        <w:t>请求，测试服务端</w:t>
      </w:r>
      <w:r>
        <w:rPr>
          <w:rFonts w:hint="eastAsia"/>
        </w:rPr>
        <w:t>Action</w:t>
      </w:r>
      <w:r>
        <w:rPr>
          <w:rFonts w:hint="eastAsia"/>
        </w:rPr>
        <w:t>协议，服务端是</w:t>
      </w:r>
      <w:r>
        <w:rPr>
          <w:rFonts w:hint="eastAsia"/>
        </w:rPr>
        <w:t>Console</w:t>
      </w:r>
      <w:r>
        <w:rPr>
          <w:rFonts w:hint="eastAsia"/>
        </w:rPr>
        <w:t>程序则使用</w:t>
      </w:r>
      <w:r>
        <w:rPr>
          <w:rFonts w:hint="eastAsia"/>
        </w:rPr>
        <w:t>Socket</w:t>
      </w:r>
      <w:r>
        <w:rPr>
          <w:rFonts w:hint="eastAsia"/>
        </w:rPr>
        <w:t>请求，</w:t>
      </w:r>
      <w:r>
        <w:rPr>
          <w:rFonts w:hint="eastAsia"/>
        </w:rPr>
        <w:t>Web</w:t>
      </w:r>
      <w:r>
        <w:rPr>
          <w:rFonts w:hint="eastAsia"/>
        </w:rPr>
        <w:t>程序</w:t>
      </w:r>
      <w:r>
        <w:rPr>
          <w:rFonts w:hint="eastAsia"/>
        </w:rPr>
        <w:lastRenderedPageBreak/>
        <w:t>则使用</w:t>
      </w:r>
      <w:r>
        <w:rPr>
          <w:rFonts w:hint="eastAsia"/>
        </w:rPr>
        <w:t>Http</w:t>
      </w:r>
      <w:r>
        <w:rPr>
          <w:rFonts w:hint="eastAsia"/>
        </w:rPr>
        <w:t>请求。</w:t>
      </w:r>
    </w:p>
    <w:p w:rsidR="00E61043" w:rsidRDefault="001B78CE">
      <w:pPr>
        <w:rPr>
          <w:rStyle w:val="a7"/>
        </w:rPr>
      </w:pPr>
      <w:r>
        <w:rPr>
          <w:rStyle w:val="a7"/>
          <w:rFonts w:hint="eastAsia"/>
        </w:rPr>
        <w:t>数据库初始化</w:t>
      </w:r>
      <w:bookmarkEnd w:id="9"/>
    </w:p>
    <w:p w:rsidR="00E61043" w:rsidRDefault="001B78CE">
      <w:pPr>
        <w:pStyle w:val="12"/>
        <w:ind w:firstLine="480"/>
      </w:pPr>
      <w:r>
        <w:rPr>
          <w:rFonts w:hint="eastAsia"/>
        </w:rPr>
        <w:t>采用批处理方式创建（批处理文件在</w:t>
      </w:r>
      <w:r>
        <w:rPr>
          <w:rFonts w:ascii="微软雅黑" w:hAnsi="微软雅黑" w:hint="eastAsia"/>
        </w:rPr>
        <w:t>当前下载Scut目录</w:t>
      </w:r>
      <w:r>
        <w:rPr>
          <w:rFonts w:hint="eastAsia"/>
        </w:rPr>
        <w:t>：</w:t>
      </w:r>
      <w:r>
        <w:t>E:\Scut.svn\Source\Tools\ContractTools\db\mssql</w:t>
      </w:r>
      <w:r>
        <w:rPr>
          <w:rFonts w:hint="eastAsia"/>
        </w:rPr>
        <w:t>\</w:t>
      </w:r>
      <w:r>
        <w:rPr>
          <w:rFonts w:hint="eastAsia"/>
        </w:rPr>
        <w:t>必备库创建一键运行</w:t>
      </w:r>
      <w:r>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blPrEx>
          <w:tblCellMar>
            <w:top w:w="0" w:type="dxa"/>
            <w:bottom w:w="0" w:type="dxa"/>
          </w:tblCellMar>
        </w:tblPrEx>
        <w:tc>
          <w:tcPr>
            <w:tcW w:w="8522" w:type="dxa"/>
            <w:shd w:val="clear" w:color="auto" w:fill="F2F2F2"/>
          </w:tcPr>
          <w:p w:rsidR="00E61043" w:rsidRDefault="001B78CE">
            <w:pPr>
              <w:rPr>
                <w:sz w:val="21"/>
                <w:szCs w:val="21"/>
              </w:rPr>
            </w:pPr>
            <w:r>
              <w:rPr>
                <w:sz w:val="21"/>
                <w:szCs w:val="21"/>
              </w:rPr>
              <w:t>set dbServer=.</w:t>
            </w:r>
            <w:r>
              <w:rPr>
                <w:rFonts w:hint="eastAsia"/>
                <w:sz w:val="21"/>
                <w:szCs w:val="21"/>
              </w:rPr>
              <w:t xml:space="preserve">   </w:t>
            </w:r>
            <w:r>
              <w:rPr>
                <w:rFonts w:hint="eastAsia"/>
                <w:sz w:val="21"/>
                <w:szCs w:val="21"/>
              </w:rPr>
              <w:t>数据库服务地址</w:t>
            </w:r>
          </w:p>
          <w:p w:rsidR="00E61043" w:rsidRDefault="001B78CE">
            <w:pPr>
              <w:rPr>
                <w:sz w:val="21"/>
                <w:szCs w:val="21"/>
              </w:rPr>
            </w:pPr>
            <w:r>
              <w:rPr>
                <w:sz w:val="21"/>
                <w:szCs w:val="21"/>
              </w:rPr>
              <w:t>set dbAcount=sa</w:t>
            </w:r>
            <w:r>
              <w:rPr>
                <w:rFonts w:hint="eastAsia"/>
                <w:sz w:val="21"/>
                <w:szCs w:val="21"/>
              </w:rPr>
              <w:t xml:space="preserve">  </w:t>
            </w:r>
            <w:r>
              <w:rPr>
                <w:rFonts w:hint="eastAsia"/>
                <w:sz w:val="21"/>
                <w:szCs w:val="21"/>
              </w:rPr>
              <w:t>帐号（有创建库权限的）</w:t>
            </w:r>
          </w:p>
          <w:p w:rsidR="00E61043" w:rsidRDefault="001B78CE">
            <w:pPr>
              <w:rPr>
                <w:sz w:val="21"/>
                <w:szCs w:val="21"/>
              </w:rPr>
            </w:pPr>
            <w:r>
              <w:rPr>
                <w:sz w:val="21"/>
                <w:szCs w:val="21"/>
              </w:rPr>
              <w:t>set dbPass=123</w:t>
            </w:r>
            <w:r>
              <w:rPr>
                <w:rFonts w:hint="eastAsia"/>
                <w:sz w:val="21"/>
                <w:szCs w:val="21"/>
              </w:rPr>
              <w:t xml:space="preserve">   </w:t>
            </w:r>
            <w:r>
              <w:rPr>
                <w:rFonts w:hint="eastAsia"/>
                <w:sz w:val="21"/>
                <w:szCs w:val="21"/>
              </w:rPr>
              <w:t>密码</w:t>
            </w:r>
          </w:p>
          <w:p w:rsidR="00E61043" w:rsidRDefault="001B78CE">
            <w:pPr>
              <w:rPr>
                <w:sz w:val="21"/>
                <w:szCs w:val="21"/>
              </w:rPr>
            </w:pPr>
            <w:r>
              <w:rPr>
                <w:sz w:val="21"/>
                <w:szCs w:val="21"/>
              </w:rPr>
              <w:t>set gameuser=game_user</w:t>
            </w:r>
            <w:r>
              <w:rPr>
                <w:rFonts w:hint="eastAsia"/>
                <w:sz w:val="21"/>
                <w:szCs w:val="21"/>
              </w:rPr>
              <w:t xml:space="preserve">  </w:t>
            </w:r>
            <w:r>
              <w:rPr>
                <w:rFonts w:hint="eastAsia"/>
                <w:sz w:val="21"/>
                <w:szCs w:val="21"/>
              </w:rPr>
              <w:t>需要创建游戏服使用的帐号</w:t>
            </w:r>
          </w:p>
          <w:p w:rsidR="00E61043" w:rsidRDefault="001B78CE">
            <w:pPr>
              <w:rPr>
                <w:sz w:val="21"/>
                <w:szCs w:val="21"/>
              </w:rPr>
            </w:pPr>
            <w:r>
              <w:rPr>
                <w:sz w:val="21"/>
                <w:szCs w:val="21"/>
              </w:rPr>
              <w:t>set gamepass=123</w:t>
            </w:r>
            <w:r>
              <w:rPr>
                <w:rFonts w:hint="eastAsia"/>
                <w:sz w:val="21"/>
                <w:szCs w:val="21"/>
              </w:rPr>
              <w:t xml:space="preserve">    </w:t>
            </w:r>
            <w:r>
              <w:rPr>
                <w:rFonts w:hint="eastAsia"/>
                <w:sz w:val="21"/>
                <w:szCs w:val="21"/>
              </w:rPr>
              <w:t>游戏服使用的密码</w:t>
            </w:r>
          </w:p>
          <w:p w:rsidR="00E61043" w:rsidRDefault="001B78CE">
            <w:pPr>
              <w:rPr>
                <w:rFonts w:ascii="微软雅黑" w:hAnsi="微软雅黑"/>
                <w:sz w:val="21"/>
                <w:szCs w:val="21"/>
              </w:rPr>
            </w:pPr>
            <w:r>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E61043" w:rsidRDefault="00E61043"/>
    <w:p w:rsidR="00E61043" w:rsidRDefault="00E61043">
      <w:pPr>
        <w:rPr>
          <w:rStyle w:val="a7"/>
        </w:rPr>
      </w:pPr>
    </w:p>
    <w:p w:rsidR="00E61043" w:rsidRDefault="001B78CE">
      <w:pPr>
        <w:rPr>
          <w:rStyle w:val="a7"/>
        </w:rPr>
      </w:pPr>
      <w:r>
        <w:rPr>
          <w:rStyle w:val="a7"/>
          <w:rFonts w:hint="eastAsia"/>
        </w:rPr>
        <w:t>站点部署</w:t>
      </w:r>
    </w:p>
    <w:p w:rsidR="00E61043" w:rsidRDefault="001B78CE">
      <w:pPr>
        <w:numPr>
          <w:ilvl w:val="0"/>
          <w:numId w:val="4"/>
        </w:numPr>
      </w:pPr>
      <w:r>
        <w:rPr>
          <w:rFonts w:hint="eastAsia"/>
        </w:rPr>
        <w:t>打开控制面板</w:t>
      </w:r>
      <w:r>
        <w:rPr>
          <w:rFonts w:hint="eastAsia"/>
        </w:rPr>
        <w:t>-&gt;</w:t>
      </w:r>
      <w:r>
        <w:rPr>
          <w:rFonts w:hint="eastAsia"/>
        </w:rPr>
        <w:t>管理工具</w:t>
      </w:r>
      <w:r>
        <w:rPr>
          <w:rFonts w:hint="eastAsia"/>
        </w:rPr>
        <w:t xml:space="preserve">-&gt; Internet </w:t>
      </w:r>
      <w:r>
        <w:rPr>
          <w:rFonts w:hint="eastAsia"/>
        </w:rPr>
        <w:t>信息服务</w:t>
      </w:r>
      <w:r>
        <w:rPr>
          <w:rFonts w:hint="eastAsia"/>
        </w:rPr>
        <w:t>(IIS)</w:t>
      </w:r>
      <w:r>
        <w:rPr>
          <w:rFonts w:hint="eastAsia"/>
        </w:rPr>
        <w:t>管理器</w:t>
      </w:r>
    </w:p>
    <w:p w:rsidR="00E61043" w:rsidRDefault="001B78CE">
      <w:pPr>
        <w:numPr>
          <w:ilvl w:val="0"/>
          <w:numId w:val="4"/>
        </w:numPr>
      </w:pPr>
      <w:r>
        <w:rPr>
          <w:rFonts w:hint="eastAsia"/>
        </w:rPr>
        <w:t>在网站结点右击，添加站点</w:t>
      </w:r>
      <w:r>
        <w:rPr>
          <w:rFonts w:hint="eastAsia"/>
        </w:rPr>
        <w:t>c</w:t>
      </w:r>
      <w:r>
        <w:t>ontract</w:t>
      </w:r>
      <w:r>
        <w:rPr>
          <w:rFonts w:hint="eastAsia"/>
        </w:rPr>
        <w:t>.</w:t>
      </w:r>
      <w:r>
        <w:t>scutgame.com</w:t>
      </w:r>
    </w:p>
    <w:p w:rsidR="00E61043" w:rsidRDefault="001B78CE">
      <w:pPr>
        <w:numPr>
          <w:ilvl w:val="0"/>
          <w:numId w:val="4"/>
        </w:numPr>
      </w:pPr>
      <w:r>
        <w:rPr>
          <w:rFonts w:hint="eastAsia"/>
        </w:rPr>
        <w:t>将站点路径指向到</w:t>
      </w:r>
      <w:r>
        <w:rPr>
          <w:rFonts w:hint="eastAsia"/>
        </w:rPr>
        <w:t>Scut:\</w:t>
      </w:r>
      <w:r>
        <w:t>Source\Tools\ContractTools\release</w:t>
      </w:r>
      <w:r>
        <w:rPr>
          <w:rFonts w:hint="eastAsia"/>
        </w:rPr>
        <w:t>目录</w:t>
      </w:r>
    </w:p>
    <w:p w:rsidR="00E61043" w:rsidRDefault="001B78CE">
      <w:pPr>
        <w:numPr>
          <w:ilvl w:val="0"/>
          <w:numId w:val="4"/>
        </w:numPr>
      </w:pPr>
      <w:r>
        <w:rPr>
          <w:rFonts w:ascii="微软雅黑" w:hAnsi="微软雅黑" w:hint="eastAsia"/>
        </w:rPr>
        <w:t>设</w:t>
      </w:r>
      <w:r>
        <w:rPr>
          <w:rFonts w:hint="eastAsia"/>
        </w:rPr>
        <w:t>置应用程序池“</w:t>
      </w:r>
      <w:r>
        <w:rPr>
          <w:rFonts w:hint="eastAsia"/>
        </w:rPr>
        <w:t>Framework v4.0</w:t>
      </w:r>
      <w:r>
        <w:rPr>
          <w:rFonts w:hint="eastAsia"/>
        </w:rPr>
        <w:t>”和“经典”模式</w:t>
      </w:r>
    </w:p>
    <w:p w:rsidR="00E61043" w:rsidRDefault="001B78CE">
      <w:pPr>
        <w:numPr>
          <w:ilvl w:val="0"/>
          <w:numId w:val="4"/>
        </w:numPr>
      </w:pPr>
      <w:r>
        <w:rPr>
          <w:rFonts w:hint="eastAsia"/>
        </w:rPr>
        <w:t>设置</w:t>
      </w:r>
      <w:r>
        <w:rPr>
          <w:rFonts w:hint="eastAsia"/>
        </w:rPr>
        <w:t>Host</w:t>
      </w:r>
      <w:r>
        <w:rPr>
          <w:rFonts w:hint="eastAsia"/>
        </w:rPr>
        <w:t>文件，添加配置“</w:t>
      </w:r>
      <w:r>
        <w:t xml:space="preserve">127.0.0.1 </w:t>
      </w:r>
      <w:r>
        <w:rPr>
          <w:rFonts w:hint="eastAsia"/>
        </w:rPr>
        <w:t>c</w:t>
      </w:r>
      <w:r>
        <w:t>ontract.scutgame.com</w:t>
      </w:r>
      <w:r>
        <w:rPr>
          <w:rFonts w:hint="eastAsia"/>
        </w:rPr>
        <w:t>”</w:t>
      </w:r>
    </w:p>
    <w:p w:rsidR="00E61043" w:rsidRDefault="001B78CE">
      <w:pPr>
        <w:numPr>
          <w:ilvl w:val="0"/>
          <w:numId w:val="4"/>
        </w:numPr>
      </w:pPr>
      <w:r>
        <w:rPr>
          <w:rFonts w:hint="eastAsia"/>
        </w:rPr>
        <w:t>修改数据库连接，打开</w:t>
      </w:r>
      <w:r>
        <w:rPr>
          <w:rFonts w:hint="eastAsia"/>
        </w:rPr>
        <w:t>Web.config</w:t>
      </w:r>
      <w:r>
        <w:rPr>
          <w:rFonts w:hint="eastAsia"/>
        </w:rPr>
        <w:t>文件（如果使用</w:t>
      </w:r>
      <w:r>
        <w:rPr>
          <w:rFonts w:hint="eastAsia"/>
        </w:rPr>
        <w:t>MySql</w:t>
      </w:r>
      <w:r>
        <w:rPr>
          <w:rFonts w:hint="eastAsia"/>
        </w:rPr>
        <w:t>，设置成</w:t>
      </w:r>
      <w:r>
        <w:t>providerName</w:t>
      </w:r>
      <w:r>
        <w:rPr>
          <w:rFonts w:hint="eastAsia"/>
        </w:rPr>
        <w:t>=</w:t>
      </w:r>
      <w:r>
        <w:rPr>
          <w:rFonts w:hint="eastAsia"/>
        </w:rPr>
        <w:t>“</w:t>
      </w:r>
      <w:r>
        <w:rPr>
          <w:rFonts w:ascii="微软雅黑" w:hAnsi="微软雅黑" w:hint="eastAsia"/>
          <w:sz w:val="18"/>
          <w:szCs w:val="18"/>
        </w:rPr>
        <w:t>MySqlDataProvider</w:t>
      </w:r>
      <w:r>
        <w:rPr>
          <w:rFonts w:hint="eastAsia"/>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blPrEx>
          <w:tblCellMar>
            <w:top w:w="0" w:type="dxa"/>
            <w:bottom w:w="0" w:type="dxa"/>
          </w:tblCellMar>
        </w:tblPrEx>
        <w:tc>
          <w:tcPr>
            <w:tcW w:w="8522" w:type="dxa"/>
            <w:shd w:val="clear" w:color="auto" w:fill="F2F2F2"/>
          </w:tcPr>
          <w:p w:rsidR="00E61043" w:rsidRDefault="001B78CE">
            <w:pPr>
              <w:rPr>
                <w:sz w:val="21"/>
                <w:szCs w:val="21"/>
              </w:rPr>
            </w:pPr>
            <w:r>
              <w:rPr>
                <w:sz w:val="21"/>
                <w:szCs w:val="21"/>
              </w:rPr>
              <w:t>&lt;?xml version="1.0"?&gt;</w:t>
            </w:r>
          </w:p>
          <w:p w:rsidR="00E61043" w:rsidRDefault="001B78CE">
            <w:pPr>
              <w:rPr>
                <w:sz w:val="21"/>
                <w:szCs w:val="21"/>
              </w:rPr>
            </w:pPr>
            <w:r>
              <w:rPr>
                <w:sz w:val="21"/>
                <w:szCs w:val="21"/>
              </w:rPr>
              <w:t>&lt;configuration&gt;</w:t>
            </w:r>
          </w:p>
          <w:p w:rsidR="00E61043" w:rsidRDefault="001B78CE">
            <w:pPr>
              <w:rPr>
                <w:sz w:val="21"/>
                <w:szCs w:val="21"/>
              </w:rPr>
            </w:pPr>
            <w:r>
              <w:rPr>
                <w:sz w:val="21"/>
                <w:szCs w:val="21"/>
              </w:rPr>
              <w:lastRenderedPageBreak/>
              <w:t>&lt;connectionStrings&gt;</w:t>
            </w:r>
          </w:p>
          <w:p w:rsidR="00E61043" w:rsidRDefault="001B78CE">
            <w:pPr>
              <w:rPr>
                <w:sz w:val="21"/>
                <w:szCs w:val="21"/>
              </w:rPr>
            </w:pPr>
            <w:r>
              <w:rPr>
                <w:sz w:val="21"/>
                <w:szCs w:val="21"/>
              </w:rPr>
              <w:t>&lt;add name="Contract" providerName="" connectionString="server=.;database=ContractDB;uid=sa;pwd=123" /&gt;</w:t>
            </w:r>
          </w:p>
          <w:p w:rsidR="00E61043" w:rsidRDefault="001B78CE">
            <w:pPr>
              <w:rPr>
                <w:sz w:val="21"/>
                <w:szCs w:val="21"/>
              </w:rPr>
            </w:pPr>
            <w:r>
              <w:rPr>
                <w:sz w:val="21"/>
                <w:szCs w:val="21"/>
              </w:rPr>
              <w:t>&lt;/connectionStrings&gt;</w:t>
            </w:r>
          </w:p>
          <w:p w:rsidR="00E61043" w:rsidRDefault="001B78CE">
            <w:pPr>
              <w:rPr>
                <w:sz w:val="21"/>
                <w:szCs w:val="21"/>
              </w:rPr>
            </w:pPr>
            <w:r>
              <w:rPr>
                <w:sz w:val="21"/>
                <w:szCs w:val="21"/>
              </w:rPr>
              <w:t>&lt;system.web&gt;</w:t>
            </w:r>
          </w:p>
          <w:p w:rsidR="00E61043" w:rsidRDefault="001B78CE">
            <w:pPr>
              <w:rPr>
                <w:sz w:val="21"/>
                <w:szCs w:val="21"/>
              </w:rPr>
            </w:pPr>
            <w:r>
              <w:rPr>
                <w:sz w:val="21"/>
                <w:szCs w:val="21"/>
              </w:rPr>
              <w:t>&lt;compilation targetFramework="4.0" /&gt;</w:t>
            </w:r>
          </w:p>
          <w:p w:rsidR="00E61043" w:rsidRDefault="001B78CE">
            <w:pPr>
              <w:rPr>
                <w:sz w:val="21"/>
                <w:szCs w:val="21"/>
              </w:rPr>
            </w:pPr>
            <w:r>
              <w:rPr>
                <w:sz w:val="21"/>
                <w:szCs w:val="21"/>
              </w:rPr>
              <w:t>&lt;httpRuntime requestValidationMode="2.0" /&gt;</w:t>
            </w:r>
          </w:p>
          <w:p w:rsidR="00E61043" w:rsidRDefault="001B78CE">
            <w:pPr>
              <w:rPr>
                <w:sz w:val="21"/>
                <w:szCs w:val="21"/>
              </w:rPr>
            </w:pPr>
            <w:r>
              <w:rPr>
                <w:sz w:val="21"/>
                <w:szCs w:val="21"/>
              </w:rPr>
              <w:t>&lt;/system.web&gt;</w:t>
            </w:r>
          </w:p>
          <w:p w:rsidR="00E61043" w:rsidRDefault="001B78CE">
            <w:pPr>
              <w:rPr>
                <w:sz w:val="21"/>
                <w:szCs w:val="21"/>
              </w:rPr>
            </w:pPr>
            <w:r>
              <w:rPr>
                <w:sz w:val="21"/>
                <w:szCs w:val="21"/>
              </w:rPr>
              <w:t>&lt;/configuration&gt;</w:t>
            </w:r>
          </w:p>
        </w:tc>
      </w:tr>
    </w:tbl>
    <w:p w:rsidR="00E61043" w:rsidRDefault="00E61043">
      <w:pPr>
        <w:rPr>
          <w:b/>
        </w:rPr>
      </w:pPr>
    </w:p>
    <w:p w:rsidR="00E61043" w:rsidRDefault="001B78CE">
      <w:pPr>
        <w:pStyle w:val="3"/>
        <w:rPr>
          <w:lang w:val="zh-CN"/>
        </w:rPr>
      </w:pPr>
      <w:bookmarkStart w:id="10" w:name="_使用说明"/>
      <w:bookmarkStart w:id="11" w:name="_Toc31380"/>
      <w:bookmarkEnd w:id="10"/>
      <w:r>
        <w:rPr>
          <w:rFonts w:hint="eastAsia"/>
          <w:lang w:val="zh-CN"/>
        </w:rPr>
        <w:t>使用说明</w:t>
      </w:r>
      <w:bookmarkEnd w:id="11"/>
    </w:p>
    <w:p w:rsidR="00E61043" w:rsidRDefault="001B78CE">
      <w:pPr>
        <w:pStyle w:val="12"/>
        <w:ind w:firstLine="480"/>
      </w:pPr>
      <w:r>
        <w:rPr>
          <w:rFonts w:hint="eastAsia"/>
        </w:rPr>
        <w:t>增加的参数类型分分：请求参数和返回参数；</w:t>
      </w:r>
    </w:p>
    <w:p w:rsidR="00E61043" w:rsidRDefault="001B78CE">
      <w:pPr>
        <w:pStyle w:val="12"/>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61043" w:rsidRDefault="001B78CE">
      <w:pPr>
        <w:pStyle w:val="12"/>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61043" w:rsidRDefault="001B78CE">
      <w:r>
        <w:rPr>
          <w:rFonts w:hint="eastAsia"/>
        </w:rPr>
        <w:t>-------------------------------------------</w:t>
      </w:r>
    </w:p>
    <w:p w:rsidR="00E61043" w:rsidRDefault="001B78CE">
      <w:r>
        <w:rPr>
          <w:rFonts w:hint="eastAsia"/>
        </w:rPr>
        <w:t>Id    Name    Age</w:t>
      </w:r>
    </w:p>
    <w:p w:rsidR="00E61043" w:rsidRDefault="001B78CE">
      <w:r>
        <w:rPr>
          <w:rFonts w:hint="eastAsia"/>
        </w:rPr>
        <w:t>1    Jim       20</w:t>
      </w:r>
    </w:p>
    <w:p w:rsidR="00E61043" w:rsidRDefault="001B78CE">
      <w:r>
        <w:rPr>
          <w:rFonts w:hint="eastAsia"/>
        </w:rPr>
        <w:t>2    Coco      18</w:t>
      </w:r>
    </w:p>
    <w:p w:rsidR="00E61043" w:rsidRDefault="001B78CE">
      <w:r>
        <w:rPr>
          <w:rFonts w:hint="eastAsia"/>
        </w:rPr>
        <w:t>-------------------------------------------</w:t>
      </w:r>
    </w:p>
    <w:p w:rsidR="00E61043" w:rsidRDefault="001B78CE">
      <w:r>
        <w:rPr>
          <w:rFonts w:hint="eastAsia"/>
        </w:rPr>
        <w:t>定义格式：</w:t>
      </w:r>
    </w:p>
    <w:p w:rsidR="00E61043" w:rsidRDefault="001B78CE">
      <w:r>
        <w:rPr>
          <w:rFonts w:hint="eastAsia"/>
        </w:rPr>
        <w:t>--------------------------------------------</w:t>
      </w:r>
    </w:p>
    <w:p w:rsidR="00E61043" w:rsidRDefault="001B78CE">
      <w:r>
        <w:rPr>
          <w:rFonts w:hint="eastAsia"/>
        </w:rPr>
        <w:t xml:space="preserve">         Record</w:t>
      </w:r>
    </w:p>
    <w:p w:rsidR="00E61043" w:rsidRDefault="001B78CE">
      <w:r>
        <w:rPr>
          <w:rFonts w:hint="eastAsia"/>
        </w:rPr>
        <w:t>Id        Int</w:t>
      </w:r>
    </w:p>
    <w:p w:rsidR="00E61043" w:rsidRDefault="001B78CE">
      <w:r>
        <w:rPr>
          <w:rFonts w:hint="eastAsia"/>
        </w:rPr>
        <w:t>Name     String</w:t>
      </w:r>
    </w:p>
    <w:p w:rsidR="00E61043" w:rsidRDefault="001B78CE">
      <w:r>
        <w:rPr>
          <w:rFonts w:hint="eastAsia"/>
        </w:rPr>
        <w:t>Age       Age</w:t>
      </w:r>
    </w:p>
    <w:p w:rsidR="00E61043" w:rsidRDefault="001B78CE">
      <w:r>
        <w:rPr>
          <w:rFonts w:hint="eastAsia"/>
        </w:rPr>
        <w:t xml:space="preserve">          End</w:t>
      </w:r>
    </w:p>
    <w:p w:rsidR="00E61043" w:rsidRDefault="001B78CE">
      <w:r>
        <w:rPr>
          <w:rFonts w:hint="eastAsia"/>
        </w:rPr>
        <w:t>--------------------------------------------</w:t>
      </w:r>
    </w:p>
    <w:p w:rsidR="00E61043" w:rsidRDefault="00E61043">
      <w:pPr>
        <w:rPr>
          <w:lang w:val="zh-CN"/>
        </w:rPr>
      </w:pPr>
    </w:p>
    <w:p w:rsidR="00E61043" w:rsidRDefault="001B78CE">
      <w:pPr>
        <w:pStyle w:val="2"/>
        <w:rPr>
          <w:lang w:val="zh-CN"/>
        </w:rPr>
      </w:pPr>
      <w:bookmarkStart w:id="12" w:name="_Toc17524"/>
      <w:r>
        <w:rPr>
          <w:rFonts w:hint="eastAsia"/>
          <w:lang w:val="zh-CN"/>
        </w:rPr>
        <w:lastRenderedPageBreak/>
        <w:t>分服中心站点（</w:t>
      </w:r>
      <w:r>
        <w:rPr>
          <w:rFonts w:hint="eastAsia"/>
          <w:lang w:val="zh-CN"/>
        </w:rPr>
        <w:t>DirCenter</w:t>
      </w:r>
      <w:r>
        <w:rPr>
          <w:rFonts w:hint="eastAsia"/>
          <w:lang w:val="zh-CN"/>
        </w:rPr>
        <w:t>）</w:t>
      </w:r>
      <w:bookmarkEnd w:id="12"/>
    </w:p>
    <w:p w:rsidR="00E61043" w:rsidRDefault="001B78CE">
      <w:pPr>
        <w:pStyle w:val="12"/>
        <w:ind w:firstLine="480"/>
        <w:rPr>
          <w:lang w:val="zh-CN"/>
        </w:rPr>
      </w:pPr>
      <w:r>
        <w:rPr>
          <w:rFonts w:hint="eastAsia"/>
          <w:lang w:val="zh-CN"/>
        </w:rPr>
        <w:t xml:space="preserve">DirCenter </w:t>
      </w:r>
      <w:r>
        <w:rPr>
          <w:rFonts w:hint="eastAsia"/>
          <w:lang w:val="zh-CN"/>
        </w:rPr>
        <w:t>是分服中心，负责管理游戏信息与游戏服（区）信息，提供以下接入口：</w:t>
      </w:r>
    </w:p>
    <w:p w:rsidR="00E61043" w:rsidRDefault="001B78CE">
      <w:pPr>
        <w:pStyle w:val="12"/>
        <w:numPr>
          <w:ilvl w:val="0"/>
          <w:numId w:val="5"/>
        </w:numPr>
        <w:ind w:firstLineChars="0"/>
        <w:rPr>
          <w:lang w:val="zh-CN"/>
        </w:rPr>
      </w:pPr>
      <w:r>
        <w:rPr>
          <w:rFonts w:hint="eastAsia"/>
          <w:lang w:val="zh-CN"/>
        </w:rPr>
        <w:t>Service.aspx</w:t>
      </w:r>
      <w:r>
        <w:rPr>
          <w:rFonts w:hint="eastAsia"/>
          <w:lang w:val="zh-CN"/>
        </w:rPr>
        <w:t>页面提供给</w:t>
      </w:r>
      <w:r>
        <w:rPr>
          <w:rFonts w:hint="eastAsia"/>
          <w:lang w:val="zh-CN"/>
        </w:rPr>
        <w:t>Client</w:t>
      </w:r>
      <w:r>
        <w:rPr>
          <w:rFonts w:hint="eastAsia"/>
          <w:lang w:val="zh-CN"/>
        </w:rPr>
        <w:t>获得指定游戏的服（区）信息，用户选一个服进入后，访问相应的游戏服（获得</w:t>
      </w:r>
      <w:r>
        <w:rPr>
          <w:rFonts w:hint="eastAsia"/>
          <w:lang w:val="zh-CN"/>
        </w:rPr>
        <w:t>Url</w:t>
      </w:r>
      <w:r>
        <w:rPr>
          <w:rFonts w:hint="eastAsia"/>
          <w:lang w:val="zh-CN"/>
        </w:rPr>
        <w:t>地址，以</w:t>
      </w:r>
      <w:r>
        <w:rPr>
          <w:rFonts w:hint="eastAsia"/>
          <w:lang w:val="zh-CN"/>
        </w:rPr>
        <w:t>Http</w:t>
      </w:r>
      <w:r>
        <w:rPr>
          <w:rFonts w:hint="eastAsia"/>
          <w:lang w:val="zh-CN"/>
        </w:rPr>
        <w:t>或</w:t>
      </w:r>
      <w:r>
        <w:rPr>
          <w:rFonts w:hint="eastAsia"/>
          <w:lang w:val="zh-CN"/>
        </w:rPr>
        <w:t>Socket</w:t>
      </w:r>
      <w:r>
        <w:rPr>
          <w:rFonts w:hint="eastAsia"/>
          <w:lang w:val="zh-CN"/>
        </w:rPr>
        <w:t>方式访问），内容格式是二进制流；</w:t>
      </w:r>
    </w:p>
    <w:p w:rsidR="00E61043" w:rsidRDefault="001B78CE">
      <w:pPr>
        <w:pStyle w:val="12"/>
        <w:numPr>
          <w:ilvl w:val="0"/>
          <w:numId w:val="5"/>
        </w:numPr>
        <w:ind w:firstLineChars="0"/>
        <w:rPr>
          <w:lang w:val="zh-CN"/>
        </w:rPr>
      </w:pPr>
      <w:r>
        <w:rPr>
          <w:rFonts w:hint="eastAsia"/>
          <w:lang w:val="zh-CN"/>
        </w:rPr>
        <w:t>OfficialService.aspx</w:t>
      </w:r>
      <w:r>
        <w:rPr>
          <w:rFonts w:hint="eastAsia"/>
          <w:lang w:val="zh-CN"/>
        </w:rPr>
        <w:t>页面提供给官网获得游戏与服信息，如官网排行榜，内容是</w:t>
      </w:r>
      <w:r>
        <w:rPr>
          <w:rFonts w:hint="eastAsia"/>
          <w:lang w:val="zh-CN"/>
        </w:rPr>
        <w:t>Json</w:t>
      </w:r>
      <w:r>
        <w:rPr>
          <w:rFonts w:hint="eastAsia"/>
          <w:lang w:val="zh-CN"/>
        </w:rPr>
        <w:t>格式；</w:t>
      </w:r>
    </w:p>
    <w:p w:rsidR="00E61043" w:rsidRDefault="001B78CE">
      <w:pPr>
        <w:pStyle w:val="12"/>
        <w:numPr>
          <w:ilvl w:val="0"/>
          <w:numId w:val="5"/>
        </w:numPr>
        <w:ind w:firstLineChars="0"/>
        <w:rPr>
          <w:lang w:val="zh-CN"/>
        </w:rPr>
      </w:pPr>
      <w:r>
        <w:rPr>
          <w:rFonts w:hint="eastAsia"/>
          <w:lang w:val="zh-CN"/>
        </w:rPr>
        <w:t>DirService.asmx</w:t>
      </w:r>
      <w:r>
        <w:rPr>
          <w:rFonts w:hint="eastAsia"/>
          <w:lang w:val="zh-CN"/>
        </w:rPr>
        <w:t>提供</w:t>
      </w:r>
      <w:r>
        <w:rPr>
          <w:rFonts w:hint="eastAsia"/>
          <w:lang w:val="zh-CN"/>
        </w:rPr>
        <w:t>WebService</w:t>
      </w:r>
      <w:r>
        <w:rPr>
          <w:rFonts w:hint="eastAsia"/>
          <w:lang w:val="zh-CN"/>
        </w:rPr>
        <w:t>服务方式给后台管理使用（增、改、删）等操作，一般需要在</w:t>
      </w:r>
      <w:r>
        <w:rPr>
          <w:rFonts w:hint="eastAsia"/>
          <w:lang w:val="zh-CN"/>
        </w:rPr>
        <w:t>IIS</w:t>
      </w:r>
      <w:r>
        <w:rPr>
          <w:rFonts w:hint="eastAsia"/>
          <w:lang w:val="zh-CN"/>
        </w:rPr>
        <w:t>设置</w:t>
      </w:r>
      <w:r>
        <w:rPr>
          <w:rFonts w:hint="eastAsia"/>
          <w:lang w:val="zh-CN"/>
        </w:rPr>
        <w:t>IP</w:t>
      </w:r>
      <w:r>
        <w:rPr>
          <w:rFonts w:hint="eastAsia"/>
          <w:lang w:val="zh-CN"/>
        </w:rPr>
        <w:t>限制访问；</w:t>
      </w:r>
    </w:p>
    <w:p w:rsidR="00E61043" w:rsidRDefault="00E61043">
      <w:pPr>
        <w:rPr>
          <w:lang w:val="zh-CN"/>
        </w:rPr>
      </w:pPr>
    </w:p>
    <w:p w:rsidR="00E61043" w:rsidRDefault="001B78CE">
      <w:pPr>
        <w:rPr>
          <w:rStyle w:val="a7"/>
        </w:rPr>
      </w:pPr>
      <w:r>
        <w:rPr>
          <w:rStyle w:val="a7"/>
          <w:rFonts w:hint="eastAsia"/>
        </w:rPr>
        <w:t>站点部署</w:t>
      </w:r>
    </w:p>
    <w:p w:rsidR="00E61043" w:rsidRDefault="001B78CE">
      <w:pPr>
        <w:numPr>
          <w:ilvl w:val="0"/>
          <w:numId w:val="6"/>
        </w:numPr>
      </w:pPr>
      <w:r>
        <w:rPr>
          <w:rFonts w:hint="eastAsia"/>
        </w:rPr>
        <w:t>打开控制面板</w:t>
      </w:r>
      <w:r>
        <w:rPr>
          <w:rFonts w:hint="eastAsia"/>
        </w:rPr>
        <w:t>-&gt;</w:t>
      </w:r>
      <w:r>
        <w:rPr>
          <w:rFonts w:hint="eastAsia"/>
        </w:rPr>
        <w:t>管理工具</w:t>
      </w:r>
      <w:r>
        <w:rPr>
          <w:rFonts w:hint="eastAsia"/>
        </w:rPr>
        <w:t xml:space="preserve">-&gt; Internet </w:t>
      </w:r>
      <w:r>
        <w:rPr>
          <w:rFonts w:hint="eastAsia"/>
        </w:rPr>
        <w:t>信息服务</w:t>
      </w:r>
      <w:r>
        <w:rPr>
          <w:rFonts w:hint="eastAsia"/>
        </w:rPr>
        <w:t>(IIS)</w:t>
      </w:r>
      <w:r>
        <w:rPr>
          <w:rFonts w:hint="eastAsia"/>
        </w:rPr>
        <w:t>管理器</w:t>
      </w:r>
    </w:p>
    <w:p w:rsidR="00E61043" w:rsidRDefault="001B78CE">
      <w:pPr>
        <w:numPr>
          <w:ilvl w:val="0"/>
          <w:numId w:val="6"/>
        </w:numPr>
      </w:pPr>
      <w:r>
        <w:rPr>
          <w:rFonts w:hint="eastAsia"/>
        </w:rPr>
        <w:t>在网站结点右击，添加站点</w:t>
      </w:r>
      <w:r>
        <w:rPr>
          <w:rFonts w:hint="eastAsia"/>
        </w:rPr>
        <w:t>dir.</w:t>
      </w:r>
      <w:r>
        <w:t>scutgame.com</w:t>
      </w:r>
    </w:p>
    <w:p w:rsidR="00E61043" w:rsidRDefault="001B78CE">
      <w:pPr>
        <w:numPr>
          <w:ilvl w:val="0"/>
          <w:numId w:val="6"/>
        </w:numPr>
      </w:pPr>
      <w:r>
        <w:rPr>
          <w:rFonts w:hint="eastAsia"/>
        </w:rPr>
        <w:t>将站点路径指向到</w:t>
      </w:r>
      <w:r>
        <w:rPr>
          <w:rFonts w:hint="eastAsia"/>
        </w:rPr>
        <w:t>Scut:</w:t>
      </w:r>
      <w:r>
        <w:t xml:space="preserve"> \Source\DirCenter\release</w:t>
      </w:r>
      <w:r>
        <w:rPr>
          <w:rFonts w:hint="eastAsia"/>
        </w:rPr>
        <w:t>目录</w:t>
      </w:r>
    </w:p>
    <w:p w:rsidR="00E61043" w:rsidRDefault="001B78CE">
      <w:pPr>
        <w:numPr>
          <w:ilvl w:val="0"/>
          <w:numId w:val="6"/>
        </w:numPr>
      </w:pPr>
      <w:r>
        <w:rPr>
          <w:rFonts w:ascii="微软雅黑" w:hAnsi="微软雅黑" w:hint="eastAsia"/>
        </w:rPr>
        <w:t>设</w:t>
      </w:r>
      <w:r>
        <w:rPr>
          <w:rFonts w:hint="eastAsia"/>
        </w:rPr>
        <w:t>置应用程序池“</w:t>
      </w:r>
      <w:r>
        <w:rPr>
          <w:rFonts w:hint="eastAsia"/>
        </w:rPr>
        <w:t>Framework v4.0</w:t>
      </w:r>
      <w:r>
        <w:rPr>
          <w:rFonts w:hint="eastAsia"/>
        </w:rPr>
        <w:t>”和“经典”模式</w:t>
      </w:r>
    </w:p>
    <w:p w:rsidR="00E61043" w:rsidRDefault="001B78CE">
      <w:pPr>
        <w:numPr>
          <w:ilvl w:val="0"/>
          <w:numId w:val="6"/>
        </w:numPr>
      </w:pPr>
      <w:r>
        <w:rPr>
          <w:rFonts w:hint="eastAsia"/>
        </w:rPr>
        <w:t>设置</w:t>
      </w:r>
      <w:r>
        <w:rPr>
          <w:rFonts w:hint="eastAsia"/>
        </w:rPr>
        <w:t>Host</w:t>
      </w:r>
      <w:r>
        <w:rPr>
          <w:rFonts w:hint="eastAsia"/>
        </w:rPr>
        <w:t>文件，添加配置“</w:t>
      </w:r>
      <w:r>
        <w:t xml:space="preserve">127.0.0.1 </w:t>
      </w:r>
      <w:r>
        <w:rPr>
          <w:rFonts w:hint="eastAsia"/>
        </w:rPr>
        <w:t>dir</w:t>
      </w:r>
      <w:r>
        <w:t>.scutgame.com</w:t>
      </w:r>
      <w:r>
        <w:rPr>
          <w:rFonts w:hint="eastAsia"/>
        </w:rPr>
        <w:t>”</w:t>
      </w:r>
    </w:p>
    <w:p w:rsidR="00E61043" w:rsidRDefault="001B78CE">
      <w:pPr>
        <w:numPr>
          <w:ilvl w:val="0"/>
          <w:numId w:val="6"/>
        </w:numPr>
      </w:pPr>
      <w:r>
        <w:rPr>
          <w:rFonts w:hint="eastAsia"/>
        </w:rPr>
        <w:t>修改数据库连接，打开</w:t>
      </w:r>
      <w:r>
        <w:rPr>
          <w:rFonts w:hint="eastAsia"/>
        </w:rPr>
        <w:t>Web.config</w:t>
      </w:r>
      <w:r>
        <w:rPr>
          <w:rFonts w:hint="eastAsia"/>
        </w:rPr>
        <w:t>文件（如果使用</w:t>
      </w:r>
      <w:r>
        <w:rPr>
          <w:rFonts w:hint="eastAsia"/>
        </w:rPr>
        <w:t>MySql</w:t>
      </w:r>
      <w:r>
        <w:rPr>
          <w:rFonts w:hint="eastAsia"/>
        </w:rPr>
        <w:t>，设置成</w:t>
      </w:r>
      <w:r>
        <w:t>providerName</w:t>
      </w:r>
      <w:r>
        <w:rPr>
          <w:rFonts w:hint="eastAsia"/>
        </w:rPr>
        <w:t>=</w:t>
      </w:r>
      <w:r>
        <w:rPr>
          <w:rFonts w:hint="eastAsia"/>
        </w:rPr>
        <w:t>“</w:t>
      </w:r>
      <w:r>
        <w:rPr>
          <w:rFonts w:ascii="微软雅黑" w:hAnsi="微软雅黑" w:hint="eastAsia"/>
          <w:sz w:val="18"/>
          <w:szCs w:val="18"/>
        </w:rPr>
        <w:t>MySqlDataProvider</w:t>
      </w:r>
      <w:r>
        <w:rPr>
          <w:rFonts w:hint="eastAsia"/>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blPrEx>
          <w:tblCellMar>
            <w:top w:w="0" w:type="dxa"/>
            <w:bottom w:w="0" w:type="dxa"/>
          </w:tblCellMar>
        </w:tblPrEx>
        <w:tc>
          <w:tcPr>
            <w:tcW w:w="8522" w:type="dxa"/>
            <w:shd w:val="clear" w:color="auto" w:fill="F2F2F2"/>
          </w:tcPr>
          <w:p w:rsidR="00E61043" w:rsidRDefault="001B78CE">
            <w:pPr>
              <w:rPr>
                <w:sz w:val="21"/>
                <w:szCs w:val="21"/>
              </w:rPr>
            </w:pPr>
            <w:r>
              <w:rPr>
                <w:sz w:val="21"/>
                <w:szCs w:val="21"/>
              </w:rPr>
              <w:t>&lt;?xml version="1.0"?&gt;</w:t>
            </w:r>
          </w:p>
          <w:p w:rsidR="00E61043" w:rsidRDefault="001B78CE">
            <w:pPr>
              <w:rPr>
                <w:sz w:val="21"/>
                <w:szCs w:val="21"/>
              </w:rPr>
            </w:pPr>
            <w:r>
              <w:rPr>
                <w:sz w:val="21"/>
                <w:szCs w:val="21"/>
              </w:rPr>
              <w:t>&lt;configuration&gt;</w:t>
            </w:r>
          </w:p>
          <w:p w:rsidR="00E61043" w:rsidRDefault="001B78CE">
            <w:pPr>
              <w:rPr>
                <w:sz w:val="21"/>
                <w:szCs w:val="21"/>
              </w:rPr>
            </w:pPr>
            <w:r>
              <w:rPr>
                <w:sz w:val="21"/>
                <w:szCs w:val="21"/>
              </w:rPr>
              <w:t>&lt;connectionStrings&gt;</w:t>
            </w:r>
          </w:p>
          <w:p w:rsidR="00E61043" w:rsidRDefault="001B78CE">
            <w:pPr>
              <w:rPr>
                <w:sz w:val="21"/>
                <w:szCs w:val="21"/>
              </w:rPr>
            </w:pPr>
            <w:r>
              <w:rPr>
                <w:sz w:val="21"/>
                <w:szCs w:val="21"/>
              </w:rPr>
              <w:t>&lt;add name="DirData" providerName="" connectionString="Data Source=.;Database=PayDB;Uid=game_user;Pwd=123;" /&gt;</w:t>
            </w:r>
          </w:p>
          <w:p w:rsidR="00E61043" w:rsidRDefault="001B78CE">
            <w:pPr>
              <w:rPr>
                <w:sz w:val="21"/>
                <w:szCs w:val="21"/>
              </w:rPr>
            </w:pPr>
            <w:r>
              <w:rPr>
                <w:sz w:val="21"/>
                <w:szCs w:val="21"/>
              </w:rPr>
              <w:t>&lt;/connectionStrings&gt;</w:t>
            </w:r>
          </w:p>
          <w:p w:rsidR="00E61043" w:rsidRDefault="001B78CE">
            <w:pPr>
              <w:rPr>
                <w:sz w:val="21"/>
                <w:szCs w:val="21"/>
              </w:rPr>
            </w:pPr>
            <w:r>
              <w:rPr>
                <w:sz w:val="21"/>
                <w:szCs w:val="21"/>
              </w:rPr>
              <w:lastRenderedPageBreak/>
              <w:t>&lt;system.web&gt;</w:t>
            </w:r>
          </w:p>
          <w:p w:rsidR="00E61043" w:rsidRDefault="001B78CE">
            <w:pPr>
              <w:rPr>
                <w:sz w:val="21"/>
                <w:szCs w:val="21"/>
              </w:rPr>
            </w:pPr>
            <w:r>
              <w:rPr>
                <w:sz w:val="21"/>
                <w:szCs w:val="21"/>
              </w:rPr>
              <w:t>&lt;compilation targetFramework="4.0" /&gt;</w:t>
            </w:r>
          </w:p>
          <w:p w:rsidR="00E61043" w:rsidRDefault="001B78CE">
            <w:pPr>
              <w:rPr>
                <w:sz w:val="21"/>
                <w:szCs w:val="21"/>
              </w:rPr>
            </w:pPr>
            <w:r>
              <w:rPr>
                <w:sz w:val="21"/>
                <w:szCs w:val="21"/>
              </w:rPr>
              <w:t>&lt;/system.web&gt;</w:t>
            </w:r>
          </w:p>
          <w:p w:rsidR="00E61043" w:rsidRDefault="001B78CE">
            <w:pPr>
              <w:rPr>
                <w:sz w:val="21"/>
                <w:szCs w:val="21"/>
              </w:rPr>
            </w:pPr>
            <w:r>
              <w:rPr>
                <w:sz w:val="21"/>
                <w:szCs w:val="21"/>
              </w:rPr>
              <w:t>&lt;/configuration&gt;</w:t>
            </w:r>
          </w:p>
        </w:tc>
      </w:tr>
    </w:tbl>
    <w:p w:rsidR="00E61043" w:rsidRDefault="00E61043"/>
    <w:p w:rsidR="00E61043" w:rsidRDefault="001B78CE">
      <w:pPr>
        <w:pStyle w:val="2"/>
        <w:rPr>
          <w:lang w:val="zh-CN"/>
        </w:rPr>
      </w:pPr>
      <w:bookmarkStart w:id="13" w:name="_Toc11150"/>
      <w:r>
        <w:rPr>
          <w:rFonts w:hint="eastAsia"/>
          <w:lang w:val="zh-CN"/>
        </w:rPr>
        <w:t>Lua</w:t>
      </w:r>
      <w:r>
        <w:rPr>
          <w:rFonts w:hint="eastAsia"/>
          <w:lang w:val="zh-CN"/>
        </w:rPr>
        <w:t>调试</w:t>
      </w:r>
      <w:bookmarkEnd w:id="13"/>
    </w:p>
    <w:p w:rsidR="00E61043" w:rsidRDefault="001B78CE">
      <w:pPr>
        <w:pStyle w:val="12"/>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E61043" w:rsidRDefault="00E61043">
      <w:pPr>
        <w:rPr>
          <w:lang w:val="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415.35pt;height:276.7pt">
            <v:imagedata r:id="rId9" o:title=""/>
          </v:shape>
        </w:pict>
      </w:r>
    </w:p>
    <w:p w:rsidR="00E61043" w:rsidRDefault="001B78CE">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）；如果是竖屏的，需要设置</w:t>
      </w:r>
      <w:r>
        <w:rPr>
          <w:rFonts w:hint="eastAsia"/>
          <w:lang w:val="zh-CN"/>
        </w:rPr>
        <w:t>Command</w:t>
      </w:r>
      <w:r>
        <w:rPr>
          <w:rFonts w:hint="eastAsia"/>
          <w:lang w:val="zh-CN"/>
        </w:rPr>
        <w:t>栏：“</w:t>
      </w:r>
      <w:r>
        <w:rPr>
          <w:rFonts w:hint="eastAsia"/>
          <w:lang w:val="zh-CN"/>
        </w:rPr>
        <w:t>460 960</w:t>
      </w:r>
      <w:r>
        <w:rPr>
          <w:rFonts w:hint="eastAsia"/>
          <w:lang w:val="zh-CN"/>
        </w:rPr>
        <w:t>”</w:t>
      </w:r>
    </w:p>
    <w:p w:rsidR="00E61043" w:rsidRDefault="00E61043">
      <w:pPr>
        <w:rPr>
          <w:lang w:val="zh-CN"/>
        </w:rPr>
      </w:pPr>
      <w:r>
        <w:lastRenderedPageBreak/>
        <w:pict>
          <v:shape id="图片框 1026" o:spid="_x0000_i1026" type="#_x0000_t75" style="width:415.35pt;height:275.1pt">
            <v:imagedata r:id="rId10" o:title=""/>
          </v:shape>
        </w:pict>
      </w:r>
    </w:p>
    <w:p w:rsidR="00E61043" w:rsidRDefault="00E61043">
      <w:pPr>
        <w:rPr>
          <w:lang w:val="zh-CN"/>
        </w:rPr>
      </w:pPr>
    </w:p>
    <w:p w:rsidR="00E61043" w:rsidRDefault="001B78CE">
      <w:pPr>
        <w:pStyle w:val="2"/>
        <w:rPr>
          <w:lang w:val="zh-CN"/>
        </w:rPr>
      </w:pPr>
      <w:bookmarkStart w:id="14" w:name="_Toc30852"/>
      <w:r>
        <w:rPr>
          <w:rFonts w:hint="eastAsia"/>
          <w:lang w:val="zh-CN"/>
        </w:rPr>
        <w:t>搭建游戏</w:t>
      </w:r>
      <w:r>
        <w:rPr>
          <w:rFonts w:hint="eastAsia"/>
          <w:lang w:val="zh-CN"/>
        </w:rPr>
        <w:t>Console</w:t>
      </w:r>
      <w:r>
        <w:rPr>
          <w:rFonts w:hint="eastAsia"/>
          <w:lang w:val="zh-CN"/>
        </w:rPr>
        <w:t>项目</w:t>
      </w:r>
      <w:bookmarkEnd w:id="14"/>
    </w:p>
    <w:p w:rsidR="00E61043" w:rsidRDefault="001B78CE">
      <w:pPr>
        <w:pStyle w:val="3"/>
        <w:ind w:rightChars="100" w:right="240"/>
        <w:rPr>
          <w:lang w:val="zh-CN"/>
        </w:rPr>
      </w:pPr>
      <w:bookmarkStart w:id="15" w:name="_Toc22918"/>
      <w:r>
        <w:rPr>
          <w:rFonts w:hint="eastAsia"/>
          <w:lang w:val="zh-CN"/>
        </w:rPr>
        <w:t>新建项目</w:t>
      </w:r>
      <w:bookmarkEnd w:id="15"/>
    </w:p>
    <w:p w:rsidR="00E61043" w:rsidRDefault="001B78CE">
      <w:pPr>
        <w:pStyle w:val="12"/>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Pr>
          <w:lang w:val="zh-CN"/>
        </w:rPr>
        <w:t>GameScript</w:t>
      </w:r>
      <w:r>
        <w:rPr>
          <w:rFonts w:hint="eastAsia"/>
          <w:lang w:val="zh-CN"/>
        </w:rPr>
        <w:t>），确定生成；如图：</w:t>
      </w:r>
    </w:p>
    <w:p w:rsidR="00E61043" w:rsidRDefault="00E61043">
      <w:pPr>
        <w:rPr>
          <w:lang w:val="zh-CN"/>
        </w:rPr>
      </w:pPr>
      <w:r>
        <w:lastRenderedPageBreak/>
        <w:pict>
          <v:shape id="图片框 1027" o:spid="_x0000_i1027" type="#_x0000_t75" style="width:414.8pt;height:286.4pt">
            <v:imagedata r:id="rId11" o:title=""/>
          </v:shape>
        </w:pict>
      </w:r>
    </w:p>
    <w:p w:rsidR="00E61043" w:rsidRDefault="001B78CE">
      <w:pPr>
        <w:pStyle w:val="3"/>
        <w:ind w:rightChars="100" w:right="240"/>
        <w:rPr>
          <w:lang w:val="zh-CN"/>
        </w:rPr>
      </w:pPr>
      <w:bookmarkStart w:id="16" w:name="_Toc12993"/>
      <w:r>
        <w:rPr>
          <w:rFonts w:hint="eastAsia"/>
          <w:lang w:val="zh-CN"/>
        </w:rPr>
        <w:t>拷贝</w:t>
      </w:r>
      <w:r>
        <w:rPr>
          <w:rFonts w:hint="eastAsia"/>
          <w:lang w:val="zh-CN"/>
        </w:rPr>
        <w:t>Scut Lib</w:t>
      </w:r>
      <w:r>
        <w:rPr>
          <w:rFonts w:hint="eastAsia"/>
          <w:lang w:val="zh-CN"/>
        </w:rPr>
        <w:t>文件</w:t>
      </w:r>
      <w:bookmarkEnd w:id="16"/>
    </w:p>
    <w:p w:rsidR="00E61043" w:rsidRDefault="001B78CE">
      <w:pPr>
        <w:pStyle w:val="12"/>
        <w:ind w:firstLine="480"/>
        <w:rPr>
          <w:lang w:val="zh-CN"/>
        </w:rPr>
      </w:pPr>
      <w:r>
        <w:rPr>
          <w:rFonts w:hint="eastAsia"/>
          <w:lang w:val="zh-CN"/>
        </w:rPr>
        <w:t>打开</w:t>
      </w:r>
      <w:r>
        <w:rPr>
          <w:lang w:val="zh-CN"/>
        </w:rPr>
        <w:t>Scut.svn\Release\</w:t>
      </w:r>
      <w:r>
        <w:rPr>
          <w:rFonts w:hint="eastAsia"/>
          <w:lang w:val="zh-CN"/>
        </w:rPr>
        <w:t>xx</w:t>
      </w:r>
      <w:r>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（可以从</w:t>
      </w:r>
      <w:hyperlink r:id="rId12" w:history="1">
        <w:r>
          <w:rPr>
            <w:rStyle w:val="a9"/>
            <w:rFonts w:hint="eastAsia"/>
            <w:lang w:val="zh-CN"/>
          </w:rPr>
          <w:t>官网</w:t>
        </w:r>
      </w:hyperlink>
      <w:r>
        <w:rPr>
          <w:rFonts w:hint="eastAsia"/>
          <w:lang w:val="zh-CN"/>
        </w:rPr>
        <w:t>或</w:t>
      </w:r>
      <w:hyperlink r:id="rId13" w:history="1">
        <w:r>
          <w:rPr>
            <w:rStyle w:val="a9"/>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Pr>
          <w:lang w:val="zh-CN"/>
        </w:rPr>
        <w:t>GameScript</w:t>
      </w:r>
      <w:r>
        <w:rPr>
          <w:rFonts w:hint="eastAsia"/>
          <w:lang w:val="zh-CN"/>
        </w:rPr>
        <w:t>目录下，如图：</w:t>
      </w:r>
    </w:p>
    <w:p w:rsidR="00E61043" w:rsidRDefault="00E61043">
      <w:pPr>
        <w:rPr>
          <w:lang w:val="zh-CN"/>
        </w:rPr>
      </w:pPr>
      <w:r>
        <w:pict>
          <v:shape id="图片框 1028" o:spid="_x0000_i1028" type="#_x0000_t75" style="width:385.25pt;height:220.3pt">
            <v:imagedata r:id="rId14" o:title=""/>
          </v:shape>
        </w:pict>
      </w:r>
    </w:p>
    <w:p w:rsidR="00E61043" w:rsidRDefault="001B78CE">
      <w:pPr>
        <w:rPr>
          <w:lang w:val="zh-CN"/>
        </w:rPr>
      </w:pPr>
      <w:r>
        <w:rPr>
          <w:rFonts w:hint="eastAsia"/>
          <w:lang w:val="zh-CN"/>
        </w:rPr>
        <w:t>可以选中</w:t>
      </w:r>
      <w:r>
        <w:rPr>
          <w:lang w:val="zh-CN"/>
        </w:rPr>
        <w:t>GameScript</w:t>
      </w:r>
      <w:r>
        <w:rPr>
          <w:rFonts w:hint="eastAsia"/>
          <w:lang w:val="zh-CN"/>
        </w:rPr>
        <w:t>项目点击</w:t>
      </w:r>
      <w:r w:rsidR="00E61043">
        <w:pict>
          <v:shape id="图片框 1029" o:spid="_x0000_i1029" type="#_x0000_t75" style="width:133.8pt;height:17.75pt">
            <v:imagedata r:id="rId15" o:title=""/>
          </v:shape>
        </w:pict>
      </w:r>
      <w:r>
        <w:rPr>
          <w:rFonts w:hint="eastAsia"/>
        </w:rPr>
        <w:t>显示所有文件，将</w:t>
      </w:r>
      <w:r>
        <w:lastRenderedPageBreak/>
        <w:t>GameServer.exe.config</w:t>
      </w:r>
      <w:r>
        <w:rPr>
          <w:rFonts w:hint="eastAsia"/>
        </w:rPr>
        <w:t>与</w:t>
      </w:r>
      <w:r>
        <w:t>NLog.config</w:t>
      </w:r>
      <w:r>
        <w:rPr>
          <w:rFonts w:hint="eastAsia"/>
        </w:rPr>
        <w:t>文件和</w:t>
      </w:r>
      <w:r>
        <w:t>Script</w:t>
      </w:r>
      <w:r>
        <w:rPr>
          <w:rFonts w:hint="eastAsia"/>
        </w:rPr>
        <w:t>目录包括进项目中</w:t>
      </w:r>
      <w:r>
        <w:rPr>
          <w:rFonts w:hint="eastAsia"/>
          <w:lang w:val="zh-CN"/>
        </w:rPr>
        <w:t>，如图：</w:t>
      </w:r>
    </w:p>
    <w:p w:rsidR="00E61043" w:rsidRDefault="00E61043">
      <w:pPr>
        <w:rPr>
          <w:lang w:val="zh-CN"/>
        </w:rPr>
      </w:pPr>
      <w:r>
        <w:pict>
          <v:shape id="图片框 1030" o:spid="_x0000_i1030" type="#_x0000_t75" style="width:157.95pt;height:331.5pt">
            <v:imagedata r:id="rId16" o:title=""/>
          </v:shape>
        </w:pict>
      </w:r>
    </w:p>
    <w:p w:rsidR="00E61043" w:rsidRDefault="001B78CE">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E61043" w:rsidRDefault="00E61043">
      <w:pPr>
        <w:rPr>
          <w:lang w:val="zh-CN"/>
        </w:rPr>
      </w:pPr>
      <w:r>
        <w:pict>
          <v:shape id="图片框 1031" o:spid="_x0000_i1031" type="#_x0000_t75" style="width:5in;height:283.7pt">
            <v:imagedata r:id="rId17" o:title=""/>
          </v:shape>
        </w:pict>
      </w:r>
    </w:p>
    <w:p w:rsidR="00E61043" w:rsidRDefault="00E61043">
      <w:pPr>
        <w:rPr>
          <w:lang w:val="zh-CN"/>
        </w:rPr>
      </w:pPr>
    </w:p>
    <w:p w:rsidR="00E61043" w:rsidRDefault="001B78CE">
      <w:pPr>
        <w:pStyle w:val="3"/>
        <w:ind w:rightChars="100" w:right="240"/>
        <w:rPr>
          <w:lang w:val="zh-CN"/>
        </w:rPr>
      </w:pPr>
      <w:bookmarkStart w:id="17" w:name="_Toc30326"/>
      <w:r>
        <w:rPr>
          <w:rFonts w:hint="eastAsia"/>
          <w:lang w:val="zh-CN"/>
        </w:rPr>
        <w:t>配置项目</w:t>
      </w:r>
      <w:bookmarkEnd w:id="17"/>
    </w:p>
    <w:p w:rsidR="00E61043" w:rsidRDefault="001B78CE">
      <w:pPr>
        <w:pStyle w:val="12"/>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Pr>
          <w:rFonts w:hint="eastAsia"/>
          <w:lang w:val="zh-CN"/>
        </w:rPr>
        <w:t>(</w:t>
      </w:r>
      <w:r>
        <w:rPr>
          <w:rFonts w:hint="eastAsia"/>
          <w:lang w:val="zh-CN"/>
        </w:rPr>
        <w:t>配置当前相对目录</w:t>
      </w:r>
      <w:r>
        <w:rPr>
          <w:rFonts w:hint="eastAsia"/>
          <w:lang w:val="zh-CN"/>
        </w:rPr>
        <w:t>:"GameScript\GameServer.exe"</w:t>
      </w:r>
      <w:r>
        <w:rPr>
          <w:rFonts w:hint="eastAsia"/>
          <w:lang w:val="zh-CN"/>
        </w:rPr>
        <w:t>和</w:t>
      </w:r>
      <w:r>
        <w:rPr>
          <w:rFonts w:hint="eastAsia"/>
          <w:lang w:val="zh-CN"/>
        </w:rPr>
        <w:t>"..\..\"</w:t>
      </w:r>
      <w:r>
        <w:rPr>
          <w:rFonts w:hint="eastAsia"/>
          <w:lang w:val="zh-CN"/>
        </w:rPr>
        <w:t>工作目录</w:t>
      </w:r>
      <w:r>
        <w:rPr>
          <w:rFonts w:hint="eastAsia"/>
          <w:lang w:val="zh-CN"/>
        </w:rPr>
        <w:t>)</w:t>
      </w:r>
      <w:r>
        <w:rPr>
          <w:rFonts w:hint="eastAsia"/>
          <w:lang w:val="zh-CN"/>
        </w:rPr>
        <w:t>，如图：</w:t>
      </w:r>
    </w:p>
    <w:p w:rsidR="00E61043" w:rsidRDefault="00E61043">
      <w:pPr>
        <w:rPr>
          <w:lang w:val="zh-CN"/>
        </w:rPr>
      </w:pPr>
      <w:r>
        <w:pict>
          <v:shape id="图片框 1032" o:spid="_x0000_i1032" type="#_x0000_t75" style="width:5in;height:227.8pt">
            <v:imagedata r:id="rId18" o:title=""/>
          </v:shape>
        </w:pict>
      </w:r>
    </w:p>
    <w:p w:rsidR="00E61043" w:rsidRDefault="001B78CE">
      <w:pPr>
        <w:pStyle w:val="12"/>
        <w:ind w:firstLine="480"/>
        <w:rPr>
          <w:lang w:val="zh-CN"/>
        </w:rPr>
      </w:pPr>
      <w:r>
        <w:rPr>
          <w:rFonts w:hint="eastAsia"/>
          <w:lang w:val="zh-CN"/>
        </w:rPr>
        <w:t>接着修改</w:t>
      </w:r>
      <w:r>
        <w:rPr>
          <w:rFonts w:hint="eastAsia"/>
          <w:lang w:val="zh-CN"/>
        </w:rPr>
        <w:t>Config</w:t>
      </w:r>
      <w:r>
        <w:rPr>
          <w:rFonts w:hint="eastAsia"/>
          <w:lang w:val="zh-CN"/>
        </w:rPr>
        <w:t>配置，打开项目中的</w:t>
      </w:r>
      <w:r>
        <w:rPr>
          <w:lang w:val="zh-CN"/>
        </w:rPr>
        <w:t>ScutSMS</w:t>
      </w:r>
      <w:r>
        <w:rPr>
          <w:rFonts w:hint="eastAsia"/>
          <w:lang w:val="zh-CN"/>
        </w:rPr>
        <w:t>.exe</w:t>
      </w:r>
      <w:r>
        <w:rPr>
          <w:rFonts w:hint="eastAsia"/>
          <w:lang w:val="zh-CN"/>
        </w:rPr>
        <w:t>程序，设置</w:t>
      </w:r>
      <w:r>
        <w:rPr>
          <w:lang w:val="zh-CN"/>
        </w:rPr>
        <w:t>ScriptIsDebug</w:t>
      </w:r>
      <w:r>
        <w:rPr>
          <w:rFonts w:hint="eastAsia"/>
          <w:lang w:val="zh-CN"/>
        </w:rPr>
        <w:t>属性为</w:t>
      </w:r>
      <w:r>
        <w:rPr>
          <w:rFonts w:hint="eastAsia"/>
          <w:lang w:val="zh-CN"/>
        </w:rPr>
        <w:t>True</w:t>
      </w:r>
      <w:r>
        <w:rPr>
          <w:rFonts w:hint="eastAsia"/>
          <w:lang w:val="zh-CN"/>
        </w:rPr>
        <w:t>，并点击保存；如图：</w:t>
      </w:r>
    </w:p>
    <w:p w:rsidR="00E61043" w:rsidRDefault="00E61043">
      <w:r>
        <w:pict>
          <v:shape id="图片框 1033" o:spid="_x0000_i1033" type="#_x0000_t75" style="width:415.35pt;height:159.6pt">
            <v:imagedata r:id="rId19" o:title=""/>
          </v:shape>
        </w:pict>
      </w:r>
    </w:p>
    <w:p w:rsidR="00E61043" w:rsidRDefault="00E61043"/>
    <w:p w:rsidR="00E61043" w:rsidRDefault="001B78CE">
      <w:pPr>
        <w:pStyle w:val="3"/>
        <w:ind w:rightChars="100" w:right="240"/>
        <w:rPr>
          <w:lang w:val="zh-CN"/>
        </w:rPr>
      </w:pPr>
      <w:bookmarkStart w:id="18" w:name="_Toc12437"/>
      <w:r>
        <w:rPr>
          <w:rFonts w:hint="eastAsia"/>
          <w:lang w:val="zh-CN"/>
        </w:rPr>
        <w:lastRenderedPageBreak/>
        <w:t>调试或运行</w:t>
      </w:r>
      <w:bookmarkEnd w:id="18"/>
    </w:p>
    <w:p w:rsidR="00E61043" w:rsidRDefault="001B78CE">
      <w:pPr>
        <w:pStyle w:val="12"/>
        <w:ind w:firstLine="480"/>
        <w:rPr>
          <w:lang w:val="zh-CN"/>
        </w:rPr>
      </w:pPr>
      <w:r>
        <w:rPr>
          <w:rFonts w:hint="eastAsia"/>
          <w:lang w:val="zh-CN"/>
        </w:rPr>
        <w:t>在</w:t>
      </w:r>
      <w:r>
        <w:rPr>
          <w:lang w:val="zh-CN"/>
        </w:rPr>
        <w:t>MainClass</w:t>
      </w:r>
      <w:r>
        <w:rPr>
          <w:rFonts w:hint="eastAsia"/>
          <w:lang w:val="zh-CN"/>
        </w:rPr>
        <w:t>类的</w:t>
      </w:r>
      <w:r>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E61043" w:rsidRDefault="00E61043">
      <w:pPr>
        <w:rPr>
          <w:lang w:val="zh-CN"/>
        </w:rPr>
      </w:pPr>
      <w:r>
        <w:pict>
          <v:shape id="图片框 1034" o:spid="_x0000_i1034" type="#_x0000_t75" style="width:314.85pt;height:60.7pt">
            <v:imagedata r:id="rId20" o:title=""/>
          </v:shape>
        </w:pict>
      </w:r>
    </w:p>
    <w:p w:rsidR="00E61043" w:rsidRDefault="001B78CE">
      <w:pPr>
        <w:pStyle w:val="2"/>
        <w:rPr>
          <w:lang w:val="zh-CN"/>
        </w:rPr>
      </w:pPr>
      <w:bookmarkStart w:id="19" w:name="_Toc22576"/>
      <w:r>
        <w:rPr>
          <w:rFonts w:hint="eastAsia"/>
          <w:lang w:val="zh-CN"/>
        </w:rPr>
        <w:t>搭建游戏</w:t>
      </w:r>
      <w:r>
        <w:rPr>
          <w:rFonts w:hint="eastAsia"/>
          <w:lang w:val="zh-CN"/>
        </w:rPr>
        <w:t>Web</w:t>
      </w:r>
      <w:r>
        <w:rPr>
          <w:rFonts w:hint="eastAsia"/>
          <w:lang w:val="zh-CN"/>
        </w:rPr>
        <w:t>项目</w:t>
      </w:r>
      <w:bookmarkEnd w:id="19"/>
    </w:p>
    <w:p w:rsidR="00E61043" w:rsidRDefault="001B78CE">
      <w:pPr>
        <w:pStyle w:val="3"/>
        <w:ind w:rightChars="100" w:right="240"/>
        <w:rPr>
          <w:lang w:val="zh-CN"/>
        </w:rPr>
      </w:pPr>
      <w:bookmarkStart w:id="20" w:name="_Toc28266"/>
      <w:r>
        <w:rPr>
          <w:rFonts w:hint="eastAsia"/>
          <w:lang w:val="zh-CN"/>
        </w:rPr>
        <w:t>新建项目</w:t>
      </w:r>
      <w:bookmarkEnd w:id="20"/>
    </w:p>
    <w:p w:rsidR="00E61043" w:rsidRDefault="001B78CE">
      <w:pPr>
        <w:pStyle w:val="12"/>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Pr>
          <w:lang w:val="zh-CN"/>
        </w:rPr>
        <w:t>Game</w:t>
      </w:r>
      <w:r>
        <w:rPr>
          <w:rFonts w:hint="eastAsia"/>
          <w:lang w:val="zh-CN"/>
        </w:rPr>
        <w:t>Web</w:t>
      </w:r>
      <w:r>
        <w:rPr>
          <w:lang w:val="zh-CN"/>
        </w:rPr>
        <w:t>Script</w:t>
      </w:r>
      <w:r>
        <w:rPr>
          <w:rFonts w:hint="eastAsia"/>
          <w:lang w:val="zh-CN"/>
        </w:rPr>
        <w:t>），确定生成；如图：</w:t>
      </w:r>
    </w:p>
    <w:p w:rsidR="00E61043" w:rsidRDefault="00E61043">
      <w:pPr>
        <w:rPr>
          <w:lang w:val="zh-CN"/>
        </w:rPr>
      </w:pPr>
      <w:r>
        <w:pict>
          <v:shape id="图片框 1035" o:spid="_x0000_i1035" type="#_x0000_t75" style="width:415.35pt;height:285.85pt">
            <v:imagedata r:id="rId21" o:title=""/>
          </v:shape>
        </w:pict>
      </w:r>
    </w:p>
    <w:p w:rsidR="00E61043" w:rsidRDefault="001B78CE">
      <w:pPr>
        <w:pStyle w:val="3"/>
        <w:ind w:rightChars="100" w:right="240"/>
        <w:rPr>
          <w:lang w:val="zh-CN"/>
        </w:rPr>
      </w:pPr>
      <w:bookmarkStart w:id="21" w:name="_Toc6089"/>
      <w:r>
        <w:rPr>
          <w:rFonts w:hint="eastAsia"/>
          <w:lang w:val="zh-CN"/>
        </w:rPr>
        <w:lastRenderedPageBreak/>
        <w:t>拷贝</w:t>
      </w:r>
      <w:r>
        <w:rPr>
          <w:rFonts w:hint="eastAsia"/>
          <w:lang w:val="zh-CN"/>
        </w:rPr>
        <w:t>Scut Lib</w:t>
      </w:r>
      <w:r>
        <w:rPr>
          <w:rFonts w:hint="eastAsia"/>
          <w:lang w:val="zh-CN"/>
        </w:rPr>
        <w:t>文件</w:t>
      </w:r>
      <w:bookmarkEnd w:id="21"/>
    </w:p>
    <w:p w:rsidR="00E61043" w:rsidRDefault="001B78CE">
      <w:pPr>
        <w:pStyle w:val="12"/>
        <w:ind w:firstLine="480"/>
        <w:rPr>
          <w:lang w:val="zh-CN"/>
        </w:rPr>
      </w:pPr>
      <w:r>
        <w:rPr>
          <w:rFonts w:hint="eastAsia"/>
          <w:lang w:val="zh-CN"/>
        </w:rPr>
        <w:t>打开</w:t>
      </w:r>
      <w:r>
        <w:rPr>
          <w:lang w:val="zh-CN"/>
        </w:rPr>
        <w:t>Scut.svn\Release\6.1.5.6\Web</w:t>
      </w:r>
      <w:r>
        <w:rPr>
          <w:rFonts w:hint="eastAsia"/>
          <w:lang w:val="zh-CN"/>
        </w:rPr>
        <w:t>目录（可以从</w:t>
      </w:r>
      <w:hyperlink r:id="rId22" w:history="1">
        <w:r>
          <w:rPr>
            <w:rStyle w:val="a9"/>
            <w:rFonts w:hint="eastAsia"/>
            <w:lang w:val="zh-CN"/>
          </w:rPr>
          <w:t>官网</w:t>
        </w:r>
      </w:hyperlink>
      <w:r>
        <w:rPr>
          <w:rFonts w:hint="eastAsia"/>
          <w:lang w:val="zh-CN"/>
        </w:rPr>
        <w:t>或</w:t>
      </w:r>
      <w:hyperlink r:id="rId23" w:history="1">
        <w:r>
          <w:rPr>
            <w:rStyle w:val="a9"/>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Pr>
          <w:lang w:val="zh-CN"/>
        </w:rPr>
        <w:t>Game</w:t>
      </w:r>
      <w:r>
        <w:rPr>
          <w:rFonts w:hint="eastAsia"/>
          <w:lang w:val="zh-CN"/>
        </w:rPr>
        <w:t>Web</w:t>
      </w:r>
      <w:r>
        <w:rPr>
          <w:lang w:val="zh-CN"/>
        </w:rPr>
        <w:t>Script</w:t>
      </w:r>
      <w:r>
        <w:rPr>
          <w:rFonts w:hint="eastAsia"/>
          <w:lang w:val="zh-CN"/>
        </w:rPr>
        <w:t>目录下，如图：</w:t>
      </w:r>
    </w:p>
    <w:p w:rsidR="00E61043" w:rsidRDefault="00E61043">
      <w:pPr>
        <w:rPr>
          <w:lang w:val="zh-CN"/>
        </w:rPr>
      </w:pPr>
      <w:r>
        <w:pict>
          <v:shape id="图片框 1036" o:spid="_x0000_i1036" type="#_x0000_t75" style="width:347.65pt;height:183.2pt">
            <v:imagedata r:id="rId24" o:title=""/>
          </v:shape>
        </w:pict>
      </w:r>
    </w:p>
    <w:p w:rsidR="00E61043" w:rsidRDefault="001B78CE">
      <w:pPr>
        <w:rPr>
          <w:lang w:val="zh-CN"/>
        </w:rPr>
      </w:pPr>
      <w:r>
        <w:rPr>
          <w:rFonts w:hint="eastAsia"/>
          <w:lang w:val="zh-CN"/>
        </w:rPr>
        <w:t>可以选中</w:t>
      </w:r>
      <w:r>
        <w:rPr>
          <w:lang w:val="zh-CN"/>
        </w:rPr>
        <w:t>Game</w:t>
      </w:r>
      <w:r>
        <w:rPr>
          <w:rFonts w:hint="eastAsia"/>
          <w:lang w:val="zh-CN"/>
        </w:rPr>
        <w:t>Web</w:t>
      </w:r>
      <w:r>
        <w:rPr>
          <w:lang w:val="zh-CN"/>
        </w:rPr>
        <w:t>Script</w:t>
      </w:r>
      <w:r>
        <w:rPr>
          <w:rFonts w:hint="eastAsia"/>
          <w:lang w:val="zh-CN"/>
        </w:rPr>
        <w:t>项目点击</w:t>
      </w:r>
      <w:r w:rsidR="00E61043">
        <w:pict>
          <v:shape id="图片框 1037" o:spid="_x0000_i1037" type="#_x0000_t75" style="width:133.8pt;height:17.75pt">
            <v:imagedata r:id="rId15" o:title=""/>
          </v:shape>
        </w:pict>
      </w:r>
      <w:r>
        <w:rPr>
          <w:rFonts w:hint="eastAsia"/>
        </w:rPr>
        <w:t>显示所有文件，将</w:t>
      </w:r>
      <w:r>
        <w:rPr>
          <w:rFonts w:hint="eastAsia"/>
        </w:rPr>
        <w:t>Web</w:t>
      </w:r>
      <w:r>
        <w:t>.config</w:t>
      </w:r>
      <w:r>
        <w:rPr>
          <w:rFonts w:hint="eastAsia"/>
        </w:rPr>
        <w:t>与</w:t>
      </w:r>
      <w:r>
        <w:t>NLog.config</w:t>
      </w:r>
      <w:r>
        <w:rPr>
          <w:rFonts w:hint="eastAsia"/>
        </w:rPr>
        <w:t>文件和</w:t>
      </w:r>
      <w:r>
        <w:t>Script</w:t>
      </w:r>
      <w:r>
        <w:rPr>
          <w:rFonts w:hint="eastAsia"/>
        </w:rPr>
        <w:t>目录包括进项目中</w:t>
      </w:r>
      <w:r>
        <w:rPr>
          <w:rFonts w:hint="eastAsia"/>
          <w:lang w:val="zh-CN"/>
        </w:rPr>
        <w:t>，如图：</w:t>
      </w:r>
    </w:p>
    <w:p w:rsidR="00E61043" w:rsidRDefault="00E61043">
      <w:pPr>
        <w:rPr>
          <w:lang w:val="zh-CN"/>
        </w:rPr>
      </w:pPr>
      <w:r>
        <w:pict>
          <v:shape id="图片框 1038" o:spid="_x0000_i1038" type="#_x0000_t75" style="width:127.9pt;height:284.25pt">
            <v:imagedata r:id="rId25" o:title=""/>
          </v:shape>
        </w:pict>
      </w:r>
    </w:p>
    <w:p w:rsidR="00E61043" w:rsidRDefault="001B78CE">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E61043" w:rsidRDefault="00E61043">
      <w:pPr>
        <w:rPr>
          <w:lang w:val="zh-CN"/>
        </w:rPr>
      </w:pPr>
      <w:r>
        <w:lastRenderedPageBreak/>
        <w:pict>
          <v:shape id="图片框 1039" o:spid="_x0000_i1039" type="#_x0000_t75" style="width:337.45pt;height:272.95pt">
            <v:imagedata r:id="rId26" o:title=""/>
          </v:shape>
        </w:pict>
      </w:r>
    </w:p>
    <w:p w:rsidR="00E61043" w:rsidRDefault="001B78CE">
      <w:pPr>
        <w:pStyle w:val="3"/>
        <w:ind w:rightChars="100" w:right="240"/>
        <w:rPr>
          <w:lang w:val="zh-CN"/>
        </w:rPr>
      </w:pPr>
      <w:bookmarkStart w:id="22" w:name="_Toc24048"/>
      <w:r>
        <w:rPr>
          <w:rFonts w:hint="eastAsia"/>
          <w:lang w:val="zh-CN"/>
        </w:rPr>
        <w:t>IIS</w:t>
      </w:r>
      <w:r>
        <w:rPr>
          <w:rFonts w:hint="eastAsia"/>
          <w:lang w:val="zh-CN"/>
        </w:rPr>
        <w:t>建立站点</w:t>
      </w:r>
      <w:bookmarkEnd w:id="22"/>
    </w:p>
    <w:p w:rsidR="00E61043" w:rsidRDefault="001B78CE">
      <w:pPr>
        <w:rPr>
          <w:lang w:val="zh-CN"/>
        </w:rPr>
      </w:pPr>
      <w:r>
        <w:rPr>
          <w:rFonts w:hint="eastAsia"/>
          <w:lang w:val="zh-CN"/>
        </w:rPr>
        <w:t>打开</w:t>
      </w:r>
      <w:r>
        <w:rPr>
          <w:rFonts w:hint="eastAsia"/>
          <w:lang w:val="zh-CN"/>
        </w:rPr>
        <w:t>IIS</w:t>
      </w:r>
      <w:r>
        <w:rPr>
          <w:rFonts w:hint="eastAsia"/>
          <w:lang w:val="zh-CN"/>
        </w:rPr>
        <w:t>管理器，建立“</w:t>
      </w:r>
      <w:r>
        <w:rPr>
          <w:lang w:val="zh-CN"/>
        </w:rPr>
        <w:t>GameWebScript</w:t>
      </w:r>
      <w:r>
        <w:rPr>
          <w:rFonts w:hint="eastAsia"/>
          <w:lang w:val="zh-CN"/>
        </w:rPr>
        <w:t>”站点，并设置应用程序池为</w:t>
      </w:r>
      <w:r>
        <w:rPr>
          <w:rFonts w:hint="eastAsia"/>
          <w:lang w:val="zh-CN"/>
        </w:rPr>
        <w:t>4.0</w:t>
      </w:r>
      <w:r>
        <w:rPr>
          <w:rFonts w:hint="eastAsia"/>
          <w:lang w:val="zh-CN"/>
        </w:rPr>
        <w:t>，如图：</w:t>
      </w:r>
    </w:p>
    <w:p w:rsidR="00E61043" w:rsidRDefault="00E61043">
      <w:pPr>
        <w:rPr>
          <w:lang w:val="zh-CN"/>
        </w:rPr>
      </w:pPr>
      <w:r>
        <w:pict>
          <v:shape id="图片框 1040" o:spid="_x0000_i1040" type="#_x0000_t75" style="width:240.7pt;height:262.2pt">
            <v:imagedata r:id="rId27" o:title=""/>
          </v:shape>
        </w:pict>
      </w:r>
    </w:p>
    <w:p w:rsidR="00E61043" w:rsidRDefault="00E61043">
      <w:pPr>
        <w:rPr>
          <w:lang w:val="zh-CN"/>
        </w:rPr>
      </w:pPr>
      <w:r>
        <w:lastRenderedPageBreak/>
        <w:pict>
          <v:shape id="图片框 1041" o:spid="_x0000_i1041" type="#_x0000_t75" style="width:223.5pt;height:277.8pt">
            <v:imagedata r:id="rId28" o:title=""/>
          </v:shape>
        </w:pict>
      </w:r>
    </w:p>
    <w:p w:rsidR="00E61043" w:rsidRDefault="001B78CE">
      <w:pPr>
        <w:pStyle w:val="3"/>
        <w:ind w:rightChars="100" w:right="240"/>
        <w:rPr>
          <w:lang w:val="zh-CN"/>
        </w:rPr>
      </w:pPr>
      <w:bookmarkStart w:id="23" w:name="_Toc29026"/>
      <w:r>
        <w:rPr>
          <w:rFonts w:hint="eastAsia"/>
          <w:lang w:val="zh-CN"/>
        </w:rPr>
        <w:t>配置项目</w:t>
      </w:r>
      <w:bookmarkEnd w:id="23"/>
    </w:p>
    <w:p w:rsidR="00E61043" w:rsidRDefault="001B78CE">
      <w:pPr>
        <w:pStyle w:val="12"/>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E61043" w:rsidRDefault="00E61043">
      <w:pPr>
        <w:rPr>
          <w:lang w:val="zh-CN"/>
        </w:rPr>
      </w:pPr>
      <w:r>
        <w:pict>
          <v:shape id="图片框 1042" o:spid="_x0000_i1042" type="#_x0000_t75" style="width:329.35pt;height:213.3pt">
            <v:imagedata r:id="rId29" o:title=""/>
          </v:shape>
        </w:pict>
      </w:r>
    </w:p>
    <w:p w:rsidR="00E61043" w:rsidRDefault="001B78CE">
      <w:pPr>
        <w:pStyle w:val="12"/>
        <w:ind w:firstLine="480"/>
        <w:rPr>
          <w:lang w:val="zh-CN"/>
        </w:rPr>
      </w:pPr>
      <w:r>
        <w:rPr>
          <w:rFonts w:hint="eastAsia"/>
          <w:lang w:val="zh-CN"/>
        </w:rPr>
        <w:t>接着修改</w:t>
      </w:r>
      <w:r>
        <w:rPr>
          <w:rFonts w:hint="eastAsia"/>
          <w:lang w:val="zh-CN"/>
        </w:rPr>
        <w:t>Config</w:t>
      </w:r>
      <w:r>
        <w:rPr>
          <w:rFonts w:hint="eastAsia"/>
          <w:lang w:val="zh-CN"/>
        </w:rPr>
        <w:t>配置，打开项目中的</w:t>
      </w:r>
      <w:r>
        <w:rPr>
          <w:lang w:val="zh-CN"/>
        </w:rPr>
        <w:t>ScutSMS</w:t>
      </w:r>
      <w:r>
        <w:rPr>
          <w:rFonts w:hint="eastAsia"/>
          <w:lang w:val="zh-CN"/>
        </w:rPr>
        <w:t>.exe</w:t>
      </w:r>
      <w:r>
        <w:rPr>
          <w:rFonts w:hint="eastAsia"/>
          <w:lang w:val="zh-CN"/>
        </w:rPr>
        <w:t>程序，设置</w:t>
      </w:r>
      <w:r>
        <w:rPr>
          <w:lang w:val="zh-CN"/>
        </w:rPr>
        <w:t>ScriptIsDebug</w:t>
      </w:r>
      <w:r>
        <w:rPr>
          <w:rFonts w:hint="eastAsia"/>
          <w:lang w:val="zh-CN"/>
        </w:rPr>
        <w:lastRenderedPageBreak/>
        <w:t>属性为</w:t>
      </w:r>
      <w:r>
        <w:rPr>
          <w:rFonts w:hint="eastAsia"/>
          <w:lang w:val="zh-CN"/>
        </w:rPr>
        <w:t>True</w:t>
      </w:r>
      <w:r>
        <w:rPr>
          <w:rFonts w:hint="eastAsia"/>
          <w:lang w:val="zh-CN"/>
        </w:rPr>
        <w:t>，并点击保存；如图：</w:t>
      </w:r>
    </w:p>
    <w:p w:rsidR="00E61043" w:rsidRDefault="00E61043">
      <w:r>
        <w:pict>
          <v:shape id="图片框 1043" o:spid="_x0000_i1043" type="#_x0000_t75" style="width:378.8pt;height:127.35pt">
            <v:imagedata r:id="rId30" o:title=""/>
          </v:shape>
        </w:pict>
      </w:r>
    </w:p>
    <w:p w:rsidR="00E61043" w:rsidRDefault="00E61043"/>
    <w:p w:rsidR="00E61043" w:rsidRDefault="001B78CE">
      <w:pPr>
        <w:pStyle w:val="3"/>
        <w:ind w:rightChars="100" w:right="240"/>
        <w:rPr>
          <w:lang w:val="zh-CN"/>
        </w:rPr>
      </w:pPr>
      <w:bookmarkStart w:id="24" w:name="_Toc16202"/>
      <w:r>
        <w:rPr>
          <w:rFonts w:hint="eastAsia"/>
          <w:lang w:val="zh-CN"/>
        </w:rPr>
        <w:t>调试或运行</w:t>
      </w:r>
      <w:bookmarkEnd w:id="24"/>
    </w:p>
    <w:p w:rsidR="00E61043" w:rsidRDefault="001B78CE">
      <w:pPr>
        <w:pStyle w:val="12"/>
        <w:ind w:firstLine="480"/>
        <w:rPr>
          <w:lang w:val="zh-CN"/>
        </w:rPr>
      </w:pPr>
      <w:r>
        <w:rPr>
          <w:rFonts w:hint="eastAsia"/>
          <w:lang w:val="zh-CN"/>
        </w:rPr>
        <w:t>在</w:t>
      </w:r>
      <w:r>
        <w:rPr>
          <w:lang w:val="zh-CN"/>
        </w:rPr>
        <w:t>MainClass</w:t>
      </w:r>
      <w:r>
        <w:rPr>
          <w:rFonts w:hint="eastAsia"/>
          <w:lang w:val="zh-CN"/>
        </w:rPr>
        <w:t>类的</w:t>
      </w:r>
      <w:r>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E61043" w:rsidRDefault="00E61043">
      <w:pPr>
        <w:rPr>
          <w:lang w:val="zh-CN"/>
        </w:rPr>
      </w:pPr>
      <w:r>
        <w:pict>
          <v:shape id="图片框 1044" o:spid="_x0000_i1044" type="#_x0000_t75" style="width:322.4pt;height:245.55pt">
            <v:imagedata r:id="rId31" o:title=""/>
          </v:shape>
        </w:pict>
      </w:r>
    </w:p>
    <w:p w:rsidR="00E61043" w:rsidRDefault="00E61043">
      <w:pPr>
        <w:rPr>
          <w:lang w:val="zh-CN"/>
        </w:rPr>
      </w:pPr>
    </w:p>
    <w:p w:rsidR="00E61043" w:rsidRDefault="001B78CE">
      <w:pPr>
        <w:pStyle w:val="2"/>
        <w:rPr>
          <w:lang w:val="zh-CN"/>
        </w:rPr>
      </w:pPr>
      <w:bookmarkStart w:id="25" w:name="_Toc20232"/>
      <w:r>
        <w:rPr>
          <w:rFonts w:hint="eastAsia"/>
          <w:lang w:val="zh-CN"/>
        </w:rPr>
        <w:t>自定义通讯结构（</w:t>
      </w:r>
      <w:r>
        <w:rPr>
          <w:rFonts w:hint="eastAsia"/>
          <w:lang w:val="zh-CN"/>
        </w:rPr>
        <w:t>Unity3D</w:t>
      </w:r>
      <w:r>
        <w:rPr>
          <w:rFonts w:hint="eastAsia"/>
          <w:lang w:val="zh-CN"/>
        </w:rPr>
        <w:t>接入）</w:t>
      </w:r>
      <w:bookmarkEnd w:id="25"/>
    </w:p>
    <w:p w:rsidR="00E61043" w:rsidRDefault="001B78CE">
      <w:pPr>
        <w:pStyle w:val="12"/>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Pr>
          <w:rFonts w:hint="eastAsia"/>
          <w:lang w:val="zh-CN"/>
        </w:rPr>
        <w:lastRenderedPageBreak/>
        <w:t>定义字节流格式：</w:t>
      </w:r>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01"/>
        <w:gridCol w:w="2268"/>
        <w:gridCol w:w="1984"/>
        <w:gridCol w:w="2835"/>
      </w:tblGrid>
      <w:tr w:rsidR="00E61043">
        <w:tc>
          <w:tcPr>
            <w:tcW w:w="1101" w:type="dxa"/>
          </w:tcPr>
          <w:p w:rsidR="00E61043" w:rsidRDefault="00E61043">
            <w:pPr>
              <w:rPr>
                <w:sz w:val="18"/>
                <w:szCs w:val="18"/>
              </w:rPr>
            </w:pPr>
          </w:p>
        </w:tc>
        <w:tc>
          <w:tcPr>
            <w:tcW w:w="2268" w:type="dxa"/>
          </w:tcPr>
          <w:p w:rsidR="00E61043" w:rsidRDefault="001B78CE">
            <w:pPr>
              <w:rPr>
                <w:sz w:val="18"/>
                <w:szCs w:val="18"/>
              </w:rPr>
            </w:pPr>
            <w:r>
              <w:rPr>
                <w:rFonts w:hint="eastAsia"/>
                <w:sz w:val="18"/>
                <w:szCs w:val="18"/>
              </w:rPr>
              <w:t>第一段（</w:t>
            </w:r>
            <w:r>
              <w:rPr>
                <w:rFonts w:hint="eastAsia"/>
                <w:sz w:val="18"/>
                <w:szCs w:val="18"/>
              </w:rPr>
              <w:t>4</w:t>
            </w:r>
            <w:r>
              <w:rPr>
                <w:rFonts w:hint="eastAsia"/>
                <w:sz w:val="18"/>
                <w:szCs w:val="18"/>
              </w:rPr>
              <w:t>位长度）</w:t>
            </w:r>
          </w:p>
        </w:tc>
        <w:tc>
          <w:tcPr>
            <w:tcW w:w="1984" w:type="dxa"/>
          </w:tcPr>
          <w:p w:rsidR="00E61043" w:rsidRDefault="001B78CE">
            <w:pPr>
              <w:rPr>
                <w:sz w:val="18"/>
                <w:szCs w:val="18"/>
              </w:rPr>
            </w:pPr>
            <w:r>
              <w:rPr>
                <w:rFonts w:hint="eastAsia"/>
                <w:sz w:val="18"/>
                <w:szCs w:val="18"/>
              </w:rPr>
              <w:t>第二段</w:t>
            </w:r>
          </w:p>
        </w:tc>
        <w:tc>
          <w:tcPr>
            <w:tcW w:w="2835" w:type="dxa"/>
          </w:tcPr>
          <w:p w:rsidR="00E61043" w:rsidRDefault="001B78CE">
            <w:pPr>
              <w:rPr>
                <w:sz w:val="18"/>
                <w:szCs w:val="18"/>
              </w:rPr>
            </w:pPr>
            <w:r>
              <w:rPr>
                <w:rFonts w:hint="eastAsia"/>
                <w:sz w:val="18"/>
                <w:szCs w:val="18"/>
              </w:rPr>
              <w:t>第三段</w:t>
            </w:r>
          </w:p>
        </w:tc>
      </w:tr>
      <w:tr w:rsidR="00E61043">
        <w:tc>
          <w:tcPr>
            <w:tcW w:w="1101" w:type="dxa"/>
          </w:tcPr>
          <w:p w:rsidR="00E61043" w:rsidRDefault="001B78CE">
            <w:pPr>
              <w:rPr>
                <w:sz w:val="18"/>
                <w:szCs w:val="18"/>
              </w:rPr>
            </w:pPr>
            <w:r>
              <w:rPr>
                <w:rFonts w:hint="eastAsia"/>
                <w:sz w:val="18"/>
                <w:szCs w:val="18"/>
              </w:rPr>
              <w:t>字节流段</w:t>
            </w:r>
          </w:p>
        </w:tc>
        <w:tc>
          <w:tcPr>
            <w:tcW w:w="2268" w:type="dxa"/>
          </w:tcPr>
          <w:p w:rsidR="00E61043" w:rsidRDefault="001B78CE">
            <w:pPr>
              <w:rPr>
                <w:sz w:val="18"/>
                <w:szCs w:val="18"/>
              </w:rPr>
            </w:pPr>
            <w:r>
              <w:rPr>
                <w:sz w:val="18"/>
                <w:szCs w:val="18"/>
              </w:rPr>
              <w:t>B</w:t>
            </w:r>
            <w:r>
              <w:rPr>
                <w:rFonts w:hint="eastAsia"/>
                <w:sz w:val="18"/>
                <w:szCs w:val="18"/>
              </w:rPr>
              <w:t>yte[L]</w:t>
            </w:r>
          </w:p>
        </w:tc>
        <w:tc>
          <w:tcPr>
            <w:tcW w:w="1984" w:type="dxa"/>
          </w:tcPr>
          <w:p w:rsidR="00E61043" w:rsidRDefault="001B78CE">
            <w:pPr>
              <w:rPr>
                <w:sz w:val="18"/>
                <w:szCs w:val="18"/>
              </w:rPr>
            </w:pPr>
            <w:r>
              <w:rPr>
                <w:sz w:val="18"/>
                <w:szCs w:val="18"/>
              </w:rPr>
              <w:t>B</w:t>
            </w:r>
            <w:r>
              <w:rPr>
                <w:rFonts w:hint="eastAsia"/>
                <w:sz w:val="18"/>
                <w:szCs w:val="18"/>
              </w:rPr>
              <w:t>yte[N]</w:t>
            </w:r>
          </w:p>
        </w:tc>
        <w:tc>
          <w:tcPr>
            <w:tcW w:w="2835" w:type="dxa"/>
          </w:tcPr>
          <w:p w:rsidR="00E61043" w:rsidRDefault="001B78CE">
            <w:pPr>
              <w:rPr>
                <w:sz w:val="18"/>
                <w:szCs w:val="18"/>
              </w:rPr>
            </w:pPr>
            <w:r>
              <w:rPr>
                <w:sz w:val="18"/>
                <w:szCs w:val="18"/>
              </w:rPr>
              <w:t>B</w:t>
            </w:r>
            <w:r>
              <w:rPr>
                <w:rFonts w:hint="eastAsia"/>
                <w:sz w:val="18"/>
                <w:szCs w:val="18"/>
              </w:rPr>
              <w:t>yte[M]</w:t>
            </w:r>
          </w:p>
        </w:tc>
      </w:tr>
      <w:tr w:rsidR="00E61043">
        <w:tc>
          <w:tcPr>
            <w:tcW w:w="1101" w:type="dxa"/>
          </w:tcPr>
          <w:p w:rsidR="00E61043" w:rsidRDefault="001B78CE">
            <w:pPr>
              <w:rPr>
                <w:sz w:val="18"/>
                <w:szCs w:val="18"/>
              </w:rPr>
            </w:pPr>
            <w:r>
              <w:rPr>
                <w:rFonts w:hint="eastAsia"/>
                <w:sz w:val="18"/>
                <w:szCs w:val="18"/>
              </w:rPr>
              <w:t>说明</w:t>
            </w:r>
          </w:p>
        </w:tc>
        <w:tc>
          <w:tcPr>
            <w:tcW w:w="2268" w:type="dxa"/>
          </w:tcPr>
          <w:p w:rsidR="00E61043" w:rsidRDefault="001B78CE">
            <w:pPr>
              <w:rPr>
                <w:sz w:val="18"/>
                <w:szCs w:val="18"/>
              </w:rPr>
            </w:pPr>
            <w:r>
              <w:rPr>
                <w:sz w:val="18"/>
                <w:szCs w:val="18"/>
              </w:rPr>
              <w:t>headLength</w:t>
            </w:r>
          </w:p>
        </w:tc>
        <w:tc>
          <w:tcPr>
            <w:tcW w:w="1984" w:type="dxa"/>
          </w:tcPr>
          <w:p w:rsidR="00E61043" w:rsidRDefault="001B78CE">
            <w:pPr>
              <w:rPr>
                <w:sz w:val="18"/>
                <w:szCs w:val="18"/>
              </w:rPr>
            </w:pPr>
            <w:r>
              <w:rPr>
                <w:sz w:val="18"/>
                <w:szCs w:val="18"/>
              </w:rPr>
              <w:t>headBytes</w:t>
            </w:r>
          </w:p>
        </w:tc>
        <w:tc>
          <w:tcPr>
            <w:tcW w:w="2835" w:type="dxa"/>
          </w:tcPr>
          <w:p w:rsidR="00E61043" w:rsidRDefault="001B78CE">
            <w:pPr>
              <w:rPr>
                <w:sz w:val="18"/>
                <w:szCs w:val="18"/>
              </w:rPr>
            </w:pPr>
            <w:r>
              <w:rPr>
                <w:sz w:val="18"/>
                <w:szCs w:val="18"/>
              </w:rPr>
              <w:t>contentBytes</w:t>
            </w:r>
          </w:p>
        </w:tc>
      </w:tr>
    </w:tbl>
    <w:p w:rsidR="00E61043" w:rsidRDefault="001B78CE">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E61043" w:rsidRDefault="001B78CE">
      <w:pPr>
        <w:rPr>
          <w:lang w:val="zh-CN"/>
        </w:rPr>
      </w:pPr>
      <w:r>
        <w:rPr>
          <w:rFonts w:hint="eastAsia"/>
          <w:lang w:val="zh-CN"/>
        </w:rPr>
        <w:t>N</w:t>
      </w:r>
      <w:r>
        <w:rPr>
          <w:rFonts w:hint="eastAsia"/>
          <w:lang w:val="zh-CN"/>
        </w:rPr>
        <w:t>代表头部信息字节数组长度</w:t>
      </w:r>
    </w:p>
    <w:p w:rsidR="00E61043" w:rsidRDefault="001B78CE">
      <w:pPr>
        <w:rPr>
          <w:lang w:val="zh-CN"/>
        </w:rPr>
      </w:pPr>
      <w:r>
        <w:rPr>
          <w:rFonts w:hint="eastAsia"/>
          <w:lang w:val="zh-CN"/>
        </w:rPr>
        <w:t>M</w:t>
      </w:r>
      <w:r>
        <w:rPr>
          <w:rFonts w:hint="eastAsia"/>
          <w:lang w:val="zh-CN"/>
        </w:rPr>
        <w:t>代表内容序列化后的字节数组长度</w:t>
      </w:r>
    </w:p>
    <w:p w:rsidR="00E61043" w:rsidRDefault="001B78CE">
      <w:pPr>
        <w:pStyle w:val="12"/>
        <w:ind w:firstLine="480"/>
        <w:rPr>
          <w:lang w:val="zh-CN"/>
        </w:rPr>
      </w:pPr>
      <w:r>
        <w:rPr>
          <w:rFonts w:hint="eastAsia"/>
          <w:lang w:val="zh-CN"/>
        </w:rPr>
        <w:t>以下结构仅供参考（在</w:t>
      </w:r>
      <w:r>
        <w:rPr>
          <w:rFonts w:hint="eastAsia"/>
          <w:lang w:val="zh-CN"/>
        </w:rPr>
        <w:t>Lib 6.3.7.5</w:t>
      </w:r>
      <w:r>
        <w:rPr>
          <w:rFonts w:hint="eastAsia"/>
          <w:lang w:val="zh-CN"/>
        </w:rPr>
        <w:t>版本提供此功能），</w:t>
      </w:r>
      <w:r>
        <w:rPr>
          <w:rFonts w:hint="eastAsia"/>
          <w:lang w:val="zh-CN"/>
        </w:rPr>
        <w:t>Sample</w:t>
      </w:r>
      <w:r>
        <w:rPr>
          <w:rFonts w:hint="eastAsia"/>
          <w:lang w:val="zh-CN"/>
        </w:rPr>
        <w:t>在</w:t>
      </w:r>
      <w:r>
        <w:rPr>
          <w:rFonts w:hint="eastAsia"/>
          <w:lang w:val="zh-CN"/>
        </w:rPr>
        <w:t>GitHub</w:t>
      </w:r>
      <w:r>
        <w:rPr>
          <w:rFonts w:hint="eastAsia"/>
          <w:lang w:val="zh-CN"/>
        </w:rPr>
        <w:t>上的目录</w:t>
      </w:r>
      <w:r>
        <w:rPr>
          <w:rFonts w:hint="eastAsia"/>
          <w:lang w:val="zh-CN"/>
        </w:rPr>
        <w:t>Sample\</w:t>
      </w:r>
      <w:r>
        <w:rPr>
          <w:lang w:val="zh-CN"/>
        </w:rPr>
        <w:t>GameRanking\Server\src\GameRanking.HostU3D4_5</w:t>
      </w:r>
    </w:p>
    <w:p w:rsidR="00E61043" w:rsidRDefault="001B78CE">
      <w:pPr>
        <w:pStyle w:val="3"/>
        <w:rPr>
          <w:lang w:val="zh-CN"/>
        </w:rPr>
      </w:pPr>
      <w:bookmarkStart w:id="26" w:name="_Toc15587"/>
      <w:r>
        <w:rPr>
          <w:rFonts w:hint="eastAsia"/>
          <w:lang w:val="zh-CN"/>
        </w:rPr>
        <w:t>定义通讯结构包模型</w:t>
      </w:r>
      <w:bookmarkEnd w:id="26"/>
    </w:p>
    <w:p w:rsidR="00E61043" w:rsidRDefault="001B78CE">
      <w:pPr>
        <w:pStyle w:val="12"/>
        <w:ind w:firstLine="480"/>
      </w:pPr>
      <w:r>
        <w:rPr>
          <w:rFonts w:hint="eastAsia"/>
          <w:lang w:val="zh-CN"/>
        </w:rPr>
        <w:t>新建立</w:t>
      </w:r>
      <w:r>
        <w:rPr>
          <w:lang w:val="zh-CN"/>
        </w:rPr>
        <w:t>GameRanking</w:t>
      </w:r>
      <w:r>
        <w:rPr>
          <w:rFonts w:hint="eastAsia"/>
          <w:lang w:val="zh-CN"/>
        </w:rPr>
        <w:t>.Pack</w:t>
      </w:r>
      <w:r>
        <w:rPr>
          <w:rFonts w:hint="eastAsia"/>
          <w:lang w:val="zh-CN"/>
        </w:rPr>
        <w:t>类库项目，定义自定义的通讯协议结构</w:t>
      </w:r>
      <w:r>
        <w:rPr>
          <w:rFonts w:hint="eastAsia"/>
          <w:lang w:val="zh-CN"/>
        </w:rPr>
        <w:t>Model</w:t>
      </w:r>
      <w:r>
        <w:rPr>
          <w:rFonts w:hint="eastAsia"/>
          <w:lang w:val="zh-CN"/>
        </w:rPr>
        <w:t>，定义请求包头部结构</w:t>
      </w:r>
      <w:r>
        <w:rPr>
          <w:rFonts w:hint="eastAsia"/>
          <w:lang w:val="zh-CN"/>
        </w:rPr>
        <w:t>MessagePack</w:t>
      </w:r>
      <w:r>
        <w:rPr>
          <w:rFonts w:hint="eastAsia"/>
          <w:lang w:val="zh-CN"/>
        </w:rPr>
        <w:t>类和响应包头部结构</w:t>
      </w:r>
      <w:r>
        <w:rPr>
          <w:lang w:val="zh-CN"/>
        </w:rPr>
        <w:t>ResponsePack</w:t>
      </w:r>
      <w:r>
        <w:rPr>
          <w:rFonts w:hint="eastAsia"/>
          <w:lang w:val="zh-CN"/>
        </w:rPr>
        <w:t>类，并在</w:t>
      </w:r>
      <w:r>
        <w:rPr>
          <w:rFonts w:hint="eastAsia"/>
          <w:lang w:val="zh-CN"/>
        </w:rPr>
        <w:t>GameServer</w:t>
      </w:r>
      <w:r>
        <w:rPr>
          <w:rFonts w:hint="eastAsia"/>
          <w:lang w:val="zh-CN"/>
        </w:rPr>
        <w:t>所在项目的配置文件中的配置键</w:t>
      </w:r>
      <w:r>
        <w:rPr>
          <w:lang w:val="zh-CN"/>
        </w:rPr>
        <w:t>ScriptAsmReferences</w:t>
      </w:r>
      <w:r>
        <w:rPr>
          <w:rFonts w:hint="eastAsia"/>
          <w:lang w:val="zh-CN"/>
        </w:rPr>
        <w:t>属性值为</w:t>
      </w:r>
      <w:r>
        <w:rPr>
          <w:rFonts w:hint="eastAsia"/>
          <w:lang w:val="zh-CN"/>
        </w:rPr>
        <w:t>Game.Pack.dll</w:t>
      </w:r>
      <w:r>
        <w:rPr>
          <w:rFonts w:hint="eastAsia"/>
          <w:lang w:val="zh-CN"/>
        </w:rPr>
        <w:t>），</w:t>
      </w:r>
      <w:r>
        <w:rPr>
          <w:rFonts w:hint="eastAsia"/>
        </w:rPr>
        <w:t>MessagePack</w:t>
      </w:r>
      <w:r>
        <w:rPr>
          <w:rFonts w:hint="eastAsia"/>
        </w:rPr>
        <w:t>类实现如下：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bookmarkStart w:id="27" w:name="OLE_LINK3"/>
            <w:bookmarkStart w:id="28" w:name="OLE_LINK4"/>
            <w:r>
              <w:rPr>
                <w:rFonts w:hint="eastAsia"/>
                <w:sz w:val="18"/>
                <w:szCs w:val="18"/>
              </w:rPr>
              <w:t>[ProtoContract]</w:t>
            </w:r>
            <w:bookmarkEnd w:id="27"/>
            <w:bookmarkEnd w:id="28"/>
          </w:p>
          <w:p w:rsidR="00E61043" w:rsidRDefault="001B78CE">
            <w:pPr>
              <w:rPr>
                <w:sz w:val="18"/>
                <w:szCs w:val="18"/>
              </w:rPr>
            </w:pPr>
            <w:r>
              <w:rPr>
                <w:rFonts w:hint="eastAsia"/>
                <w:sz w:val="18"/>
                <w:szCs w:val="18"/>
              </w:rPr>
              <w:t>public class MessagePack</w:t>
            </w:r>
          </w:p>
          <w:p w:rsidR="00E61043" w:rsidRDefault="001B78CE">
            <w:pPr>
              <w:rPr>
                <w:sz w:val="18"/>
                <w:szCs w:val="18"/>
              </w:rPr>
            </w:pPr>
            <w:r>
              <w:rPr>
                <w:rFonts w:hint="eastAsia"/>
                <w:sz w:val="18"/>
                <w:szCs w:val="18"/>
              </w:rPr>
              <w:t>{</w:t>
            </w:r>
            <w:bookmarkStart w:id="29" w:name="OLE_LINK5"/>
            <w:bookmarkStart w:id="30" w:name="OLE_LINK6"/>
          </w:p>
          <w:p w:rsidR="00E61043" w:rsidRDefault="001B78CE">
            <w:pPr>
              <w:rPr>
                <w:sz w:val="18"/>
                <w:szCs w:val="18"/>
              </w:rPr>
            </w:pPr>
            <w:r>
              <w:rPr>
                <w:sz w:val="18"/>
                <w:szCs w:val="18"/>
              </w:rPr>
              <w:t>[ProtoMember(1)]</w:t>
            </w:r>
          </w:p>
          <w:p w:rsidR="00E61043" w:rsidRDefault="001B78CE">
            <w:pPr>
              <w:rPr>
                <w:sz w:val="18"/>
                <w:szCs w:val="18"/>
              </w:rPr>
            </w:pPr>
            <w:r>
              <w:rPr>
                <w:sz w:val="18"/>
                <w:szCs w:val="18"/>
              </w:rPr>
              <w:t>public int MsgId { get; set; }</w:t>
            </w:r>
          </w:p>
          <w:p w:rsidR="00E61043" w:rsidRDefault="001B78CE">
            <w:pPr>
              <w:rPr>
                <w:sz w:val="18"/>
                <w:szCs w:val="18"/>
              </w:rPr>
            </w:pPr>
            <w:r>
              <w:rPr>
                <w:sz w:val="18"/>
                <w:szCs w:val="18"/>
              </w:rPr>
              <w:t>[ProtoMember(</w:t>
            </w:r>
            <w:r>
              <w:rPr>
                <w:rFonts w:hint="eastAsia"/>
                <w:sz w:val="18"/>
                <w:szCs w:val="18"/>
              </w:rPr>
              <w:t>2</w:t>
            </w:r>
            <w:r>
              <w:rPr>
                <w:sz w:val="18"/>
                <w:szCs w:val="18"/>
              </w:rPr>
              <w:t>)]</w:t>
            </w:r>
          </w:p>
          <w:p w:rsidR="00E61043" w:rsidRDefault="001B78CE">
            <w:pPr>
              <w:rPr>
                <w:sz w:val="18"/>
                <w:szCs w:val="18"/>
              </w:rPr>
            </w:pPr>
            <w:r>
              <w:rPr>
                <w:sz w:val="18"/>
                <w:szCs w:val="18"/>
              </w:rPr>
              <w:t>public int ActionId{ get; set; }</w:t>
            </w:r>
          </w:p>
          <w:p w:rsidR="00E61043" w:rsidRDefault="001B78CE">
            <w:pPr>
              <w:rPr>
                <w:sz w:val="18"/>
                <w:szCs w:val="18"/>
              </w:rPr>
            </w:pPr>
            <w:r>
              <w:rPr>
                <w:sz w:val="18"/>
                <w:szCs w:val="18"/>
              </w:rPr>
              <w:t>[ProtoMember(</w:t>
            </w:r>
            <w:r>
              <w:rPr>
                <w:rFonts w:hint="eastAsia"/>
                <w:sz w:val="18"/>
                <w:szCs w:val="18"/>
              </w:rPr>
              <w:t>3</w:t>
            </w:r>
            <w:r>
              <w:rPr>
                <w:sz w:val="18"/>
                <w:szCs w:val="18"/>
              </w:rPr>
              <w:t>)]</w:t>
            </w:r>
          </w:p>
          <w:p w:rsidR="00E61043" w:rsidRDefault="001B78CE">
            <w:pPr>
              <w:rPr>
                <w:sz w:val="18"/>
                <w:szCs w:val="18"/>
              </w:rPr>
            </w:pPr>
            <w:r>
              <w:rPr>
                <w:sz w:val="18"/>
                <w:szCs w:val="18"/>
              </w:rPr>
              <w:t xml:space="preserve">public </w:t>
            </w:r>
            <w:r>
              <w:rPr>
                <w:rFonts w:hint="eastAsia"/>
                <w:sz w:val="18"/>
                <w:szCs w:val="18"/>
              </w:rPr>
              <w:t>stringS</w:t>
            </w:r>
            <w:r>
              <w:rPr>
                <w:sz w:val="18"/>
                <w:szCs w:val="18"/>
              </w:rPr>
              <w:t>essionId{ get; set; }</w:t>
            </w:r>
          </w:p>
          <w:p w:rsidR="00E61043" w:rsidRDefault="001B78CE">
            <w:pPr>
              <w:rPr>
                <w:sz w:val="18"/>
                <w:szCs w:val="18"/>
              </w:rPr>
            </w:pPr>
            <w:r>
              <w:rPr>
                <w:sz w:val="18"/>
                <w:szCs w:val="18"/>
              </w:rPr>
              <w:t>[ProtoMember(</w:t>
            </w:r>
            <w:r>
              <w:rPr>
                <w:rFonts w:hint="eastAsia"/>
                <w:sz w:val="18"/>
                <w:szCs w:val="18"/>
              </w:rPr>
              <w:t>4</w:t>
            </w:r>
            <w:r>
              <w:rPr>
                <w:sz w:val="18"/>
                <w:szCs w:val="18"/>
              </w:rPr>
              <w:t>)]</w:t>
            </w:r>
          </w:p>
          <w:p w:rsidR="00E61043" w:rsidRDefault="001B78CE">
            <w:pPr>
              <w:rPr>
                <w:sz w:val="18"/>
                <w:szCs w:val="18"/>
              </w:rPr>
            </w:pPr>
            <w:r>
              <w:rPr>
                <w:sz w:val="18"/>
                <w:szCs w:val="18"/>
              </w:rPr>
              <w:t xml:space="preserve">public int </w:t>
            </w:r>
            <w:r>
              <w:rPr>
                <w:rFonts w:hint="eastAsia"/>
                <w:sz w:val="18"/>
                <w:szCs w:val="18"/>
              </w:rPr>
              <w:t>U</w:t>
            </w:r>
            <w:r>
              <w:rPr>
                <w:sz w:val="18"/>
                <w:szCs w:val="18"/>
              </w:rPr>
              <w:t>serId{ get; set; }</w:t>
            </w:r>
            <w:bookmarkEnd w:id="29"/>
            <w:bookmarkEnd w:id="30"/>
          </w:p>
          <w:p w:rsidR="00E61043" w:rsidRDefault="001B78CE">
            <w:pPr>
              <w:rPr>
                <w:sz w:val="21"/>
                <w:szCs w:val="21"/>
                <w:lang w:val="zh-CN"/>
              </w:rPr>
            </w:pPr>
            <w:r>
              <w:rPr>
                <w:rFonts w:hint="eastAsia"/>
                <w:sz w:val="18"/>
                <w:szCs w:val="18"/>
                <w:lang w:val="zh-CN"/>
              </w:rPr>
              <w:t>}</w:t>
            </w:r>
          </w:p>
        </w:tc>
      </w:tr>
    </w:tbl>
    <w:p w:rsidR="00E61043" w:rsidRDefault="001B78CE">
      <w:r>
        <w:t>ResponsePack</w:t>
      </w:r>
      <w:r>
        <w:rPr>
          <w:rFonts w:hint="eastAsia"/>
        </w:rPr>
        <w:t>类实现如下：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[ProtoContract]</w:t>
            </w:r>
          </w:p>
          <w:p w:rsidR="00E61043" w:rsidRDefault="001B78CE">
            <w:pPr>
              <w:rPr>
                <w:sz w:val="18"/>
                <w:szCs w:val="18"/>
              </w:rPr>
            </w:pPr>
            <w:r>
              <w:rPr>
                <w:sz w:val="18"/>
                <w:szCs w:val="18"/>
              </w:rPr>
              <w:t>public class Request1001Pack</w:t>
            </w:r>
          </w:p>
          <w:p w:rsidR="00E61043" w:rsidRDefault="001B78CE">
            <w:pPr>
              <w:rPr>
                <w:sz w:val="18"/>
                <w:szCs w:val="18"/>
              </w:rPr>
            </w:pPr>
            <w:r>
              <w:rPr>
                <w:sz w:val="18"/>
                <w:szCs w:val="18"/>
              </w:rPr>
              <w:t>{</w:t>
            </w:r>
          </w:p>
          <w:p w:rsidR="00E61043" w:rsidRDefault="001B78CE">
            <w:pPr>
              <w:rPr>
                <w:sz w:val="18"/>
                <w:szCs w:val="18"/>
              </w:rPr>
            </w:pPr>
            <w:r>
              <w:rPr>
                <w:sz w:val="18"/>
                <w:szCs w:val="18"/>
              </w:rPr>
              <w:lastRenderedPageBreak/>
              <w:t xml:space="preserve">    [ProtoMember(101)]</w:t>
            </w:r>
          </w:p>
          <w:p w:rsidR="00E61043" w:rsidRDefault="001B78CE">
            <w:pPr>
              <w:rPr>
                <w:sz w:val="18"/>
                <w:szCs w:val="18"/>
              </w:rPr>
            </w:pPr>
            <w:r>
              <w:rPr>
                <w:sz w:val="18"/>
                <w:szCs w:val="18"/>
              </w:rPr>
              <w:t xml:space="preserve">    public int PageIndex { get; set; }</w:t>
            </w:r>
          </w:p>
          <w:p w:rsidR="00E61043" w:rsidRDefault="001B78CE">
            <w:pPr>
              <w:rPr>
                <w:sz w:val="18"/>
                <w:szCs w:val="18"/>
              </w:rPr>
            </w:pPr>
            <w:r>
              <w:rPr>
                <w:sz w:val="18"/>
                <w:szCs w:val="18"/>
              </w:rPr>
              <w:t xml:space="preserve">    [ProtoMember(102)]</w:t>
            </w:r>
          </w:p>
          <w:p w:rsidR="00E61043" w:rsidRDefault="001B78CE">
            <w:pPr>
              <w:rPr>
                <w:sz w:val="18"/>
                <w:szCs w:val="18"/>
              </w:rPr>
            </w:pPr>
            <w:r>
              <w:rPr>
                <w:sz w:val="18"/>
                <w:szCs w:val="18"/>
              </w:rPr>
              <w:t xml:space="preserve">    public int PageSize { get; set; }</w:t>
            </w:r>
          </w:p>
          <w:p w:rsidR="00E61043" w:rsidRDefault="001B78CE">
            <w:pPr>
              <w:rPr>
                <w:sz w:val="21"/>
                <w:szCs w:val="21"/>
                <w:lang w:val="zh-CN"/>
              </w:rPr>
            </w:pPr>
            <w:r>
              <w:rPr>
                <w:sz w:val="18"/>
                <w:szCs w:val="18"/>
              </w:rPr>
              <w:t>}</w:t>
            </w:r>
          </w:p>
        </w:tc>
      </w:tr>
    </w:tbl>
    <w:p w:rsidR="00E61043" w:rsidRDefault="001B78CE">
      <w:pPr>
        <w:rPr>
          <w:rFonts w:ascii="Courier New" w:eastAsia="宋体" w:hAnsi="Courier New" w:cs="Courier New"/>
          <w:color w:val="000000"/>
          <w:kern w:val="0"/>
          <w:szCs w:val="24"/>
        </w:rPr>
      </w:pPr>
      <w:r>
        <w:rPr>
          <w:rFonts w:hint="eastAsia"/>
          <w:lang w:val="zh-CN"/>
        </w:rPr>
        <w:lastRenderedPageBreak/>
        <w:t>业务协议结构</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[ProtoContract]</w:t>
            </w:r>
          </w:p>
          <w:p w:rsidR="00E61043" w:rsidRDefault="001B78CE">
            <w:pPr>
              <w:rPr>
                <w:sz w:val="18"/>
                <w:szCs w:val="18"/>
              </w:rPr>
            </w:pPr>
            <w:r>
              <w:rPr>
                <w:sz w:val="18"/>
                <w:szCs w:val="18"/>
              </w:rPr>
              <w:t>public class Response1001Pack</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[ProtoMember(101)]</w:t>
            </w:r>
          </w:p>
          <w:p w:rsidR="00E61043" w:rsidRDefault="001B78CE">
            <w:pPr>
              <w:rPr>
                <w:sz w:val="18"/>
                <w:szCs w:val="18"/>
              </w:rPr>
            </w:pPr>
            <w:r>
              <w:rPr>
                <w:sz w:val="18"/>
                <w:szCs w:val="18"/>
              </w:rPr>
              <w:t xml:space="preserve">    public int PageCount { get; set; }</w:t>
            </w:r>
          </w:p>
          <w:p w:rsidR="00E61043" w:rsidRDefault="001B78CE">
            <w:pPr>
              <w:rPr>
                <w:sz w:val="18"/>
                <w:szCs w:val="18"/>
              </w:rPr>
            </w:pPr>
            <w:r>
              <w:rPr>
                <w:sz w:val="18"/>
                <w:szCs w:val="18"/>
              </w:rPr>
              <w:t xml:space="preserve">    public List&lt;RankData&gt; Items { get; set; }</w:t>
            </w:r>
          </w:p>
          <w:p w:rsidR="00E61043" w:rsidRDefault="001B78CE">
            <w:pPr>
              <w:rPr>
                <w:sz w:val="18"/>
                <w:szCs w:val="18"/>
              </w:rPr>
            </w:pPr>
            <w:r>
              <w:rPr>
                <w:sz w:val="18"/>
                <w:szCs w:val="18"/>
              </w:rPr>
              <w:t>}</w:t>
            </w:r>
          </w:p>
          <w:p w:rsidR="00E61043" w:rsidRDefault="00E61043">
            <w:pPr>
              <w:rPr>
                <w:sz w:val="18"/>
                <w:szCs w:val="18"/>
              </w:rPr>
            </w:pPr>
          </w:p>
          <w:p w:rsidR="00E61043" w:rsidRDefault="001B78CE">
            <w:pPr>
              <w:rPr>
                <w:sz w:val="18"/>
                <w:szCs w:val="18"/>
              </w:rPr>
            </w:pPr>
            <w:r>
              <w:rPr>
                <w:sz w:val="18"/>
                <w:szCs w:val="18"/>
              </w:rPr>
              <w:t>[ProtoContract]</w:t>
            </w:r>
          </w:p>
          <w:p w:rsidR="00E61043" w:rsidRDefault="001B78CE">
            <w:pPr>
              <w:rPr>
                <w:sz w:val="18"/>
                <w:szCs w:val="18"/>
              </w:rPr>
            </w:pPr>
            <w:r>
              <w:rPr>
                <w:sz w:val="18"/>
                <w:szCs w:val="18"/>
              </w:rPr>
              <w:t>public class RankData</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[ProtoMember(101)]</w:t>
            </w:r>
          </w:p>
          <w:p w:rsidR="00E61043" w:rsidRDefault="001B78CE">
            <w:pPr>
              <w:rPr>
                <w:sz w:val="18"/>
                <w:szCs w:val="18"/>
              </w:rPr>
            </w:pPr>
            <w:r>
              <w:rPr>
                <w:sz w:val="18"/>
                <w:szCs w:val="18"/>
              </w:rPr>
              <w:t xml:space="preserve">    public string UserName { get; set; }</w:t>
            </w:r>
          </w:p>
          <w:p w:rsidR="00E61043" w:rsidRDefault="001B78CE">
            <w:pPr>
              <w:rPr>
                <w:sz w:val="18"/>
                <w:szCs w:val="18"/>
              </w:rPr>
            </w:pPr>
            <w:r>
              <w:rPr>
                <w:sz w:val="18"/>
                <w:szCs w:val="18"/>
              </w:rPr>
              <w:t xml:space="preserve">    [ProtoMember(102)]</w:t>
            </w:r>
          </w:p>
          <w:p w:rsidR="00E61043" w:rsidRDefault="001B78CE">
            <w:pPr>
              <w:rPr>
                <w:sz w:val="18"/>
                <w:szCs w:val="18"/>
              </w:rPr>
            </w:pPr>
            <w:r>
              <w:rPr>
                <w:sz w:val="18"/>
                <w:szCs w:val="18"/>
              </w:rPr>
              <w:t xml:space="preserve">    public int Score { get; set; }</w:t>
            </w:r>
          </w:p>
          <w:p w:rsidR="00E61043" w:rsidRDefault="001B78CE">
            <w:pPr>
              <w:rPr>
                <w:sz w:val="21"/>
                <w:szCs w:val="21"/>
                <w:lang w:val="zh-CN"/>
              </w:rPr>
            </w:pPr>
            <w:r>
              <w:rPr>
                <w:sz w:val="18"/>
                <w:szCs w:val="18"/>
              </w:rPr>
              <w:t>}</w:t>
            </w:r>
          </w:p>
        </w:tc>
      </w:tr>
    </w:tbl>
    <w:p w:rsidR="00E61043" w:rsidRDefault="001B78CE">
      <w:pPr>
        <w:rPr>
          <w:lang w:val="zh-CN"/>
        </w:rPr>
      </w:pPr>
      <w:r>
        <w:rPr>
          <w:rFonts w:hint="eastAsia"/>
          <w:lang w:val="zh-CN"/>
        </w:rPr>
        <w:t>将</w:t>
      </w:r>
      <w:r>
        <w:rPr>
          <w:rFonts w:hint="eastAsia"/>
          <w:lang w:val="zh-CN"/>
        </w:rPr>
        <w:t>Game.Pack.dll</w:t>
      </w:r>
      <w:r>
        <w:rPr>
          <w:rFonts w:hint="eastAsia"/>
          <w:lang w:val="zh-CN"/>
        </w:rPr>
        <w:t>类库提供给</w:t>
      </w:r>
      <w:r>
        <w:rPr>
          <w:rFonts w:hint="eastAsia"/>
          <w:lang w:val="zh-CN"/>
        </w:rPr>
        <w:t>Unity</w:t>
      </w:r>
      <w:r>
        <w:rPr>
          <w:rFonts w:hint="eastAsia"/>
          <w:lang w:val="zh-CN"/>
        </w:rPr>
        <w:t>客户端（同为</w:t>
      </w:r>
      <w:r>
        <w:rPr>
          <w:rFonts w:hint="eastAsia"/>
          <w:lang w:val="zh-CN"/>
        </w:rPr>
        <w:t>C#</w:t>
      </w:r>
      <w:r>
        <w:rPr>
          <w:rFonts w:hint="eastAsia"/>
          <w:lang w:val="zh-CN"/>
        </w:rPr>
        <w:t>语言才使用此模型）</w:t>
      </w:r>
    </w:p>
    <w:p w:rsidR="00E61043" w:rsidRDefault="001B78CE">
      <w:pPr>
        <w:pStyle w:val="13"/>
      </w:pPr>
      <w:r>
        <w:t>GameServer.exe.config</w:t>
      </w:r>
      <w:r>
        <w:rPr>
          <w:rFonts w:hint="eastAsia"/>
          <w:lang w:val="zh-CN"/>
        </w:rPr>
        <w:t>文件如下配置</w:t>
      </w:r>
      <w:r>
        <w:rPr>
          <w:rFonts w:hint="eastAsia"/>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&lt;?xml version="1.0"?&gt;</w:t>
            </w:r>
          </w:p>
          <w:p w:rsidR="00E61043" w:rsidRDefault="001B78CE">
            <w:pPr>
              <w:rPr>
                <w:sz w:val="18"/>
                <w:szCs w:val="18"/>
              </w:rPr>
            </w:pPr>
            <w:r>
              <w:rPr>
                <w:sz w:val="18"/>
                <w:szCs w:val="18"/>
              </w:rPr>
              <w:t>&lt;configuration&gt;</w:t>
            </w:r>
          </w:p>
          <w:p w:rsidR="00E61043" w:rsidRDefault="001B78CE">
            <w:pPr>
              <w:rPr>
                <w:sz w:val="18"/>
                <w:szCs w:val="18"/>
              </w:rPr>
            </w:pPr>
            <w:r>
              <w:rPr>
                <w:sz w:val="18"/>
                <w:szCs w:val="18"/>
              </w:rPr>
              <w:t>&lt;appSettings&gt;</w:t>
            </w:r>
          </w:p>
          <w:p w:rsidR="00E61043" w:rsidRDefault="001B78CE">
            <w:pPr>
              <w:rPr>
                <w:sz w:val="18"/>
                <w:szCs w:val="18"/>
              </w:rPr>
            </w:pPr>
            <w:r>
              <w:rPr>
                <w:sz w:val="18"/>
                <w:szCs w:val="18"/>
              </w:rPr>
              <w:t>&lt;add key="ScriptAsmReferences" value="GameRanking.Pack.dll" /&gt;</w:t>
            </w:r>
          </w:p>
          <w:p w:rsidR="00E61043" w:rsidRDefault="001B78CE">
            <w:pPr>
              <w:rPr>
                <w:sz w:val="18"/>
                <w:szCs w:val="18"/>
              </w:rPr>
            </w:pPr>
            <w:r>
              <w:rPr>
                <w:sz w:val="18"/>
                <w:szCs w:val="18"/>
              </w:rPr>
              <w:t>&lt;/appSettings&gt;</w:t>
            </w:r>
          </w:p>
          <w:p w:rsidR="00E61043" w:rsidRDefault="001B78CE">
            <w:pPr>
              <w:rPr>
                <w:sz w:val="21"/>
                <w:szCs w:val="21"/>
              </w:rPr>
            </w:pPr>
            <w:r>
              <w:rPr>
                <w:sz w:val="21"/>
                <w:szCs w:val="21"/>
              </w:rPr>
              <w:t>&lt;/configuration&gt;</w:t>
            </w:r>
          </w:p>
        </w:tc>
      </w:tr>
    </w:tbl>
    <w:p w:rsidR="00E61043" w:rsidRDefault="00E61043">
      <w:pPr>
        <w:rPr>
          <w:lang w:val="zh-CN"/>
        </w:rPr>
      </w:pPr>
    </w:p>
    <w:p w:rsidR="00E61043" w:rsidRDefault="001B78CE">
      <w:pPr>
        <w:pStyle w:val="3"/>
        <w:rPr>
          <w:lang w:val="zh-CN"/>
        </w:rPr>
      </w:pPr>
      <w:bookmarkStart w:id="31" w:name="_Toc16322"/>
      <w:r>
        <w:rPr>
          <w:rFonts w:hint="eastAsia"/>
          <w:lang w:val="zh-CN"/>
        </w:rPr>
        <w:t>实现</w:t>
      </w:r>
      <w:r>
        <w:rPr>
          <w:lang w:val="zh-CN"/>
        </w:rPr>
        <w:t>IActionDispatcher</w:t>
      </w:r>
      <w:r>
        <w:rPr>
          <w:rFonts w:hint="eastAsia"/>
          <w:lang w:val="zh-CN"/>
        </w:rPr>
        <w:t>分发器接口</w:t>
      </w:r>
      <w:bookmarkEnd w:id="31"/>
    </w:p>
    <w:p w:rsidR="00E61043" w:rsidRDefault="001B78CE">
      <w:pPr>
        <w:pStyle w:val="12"/>
        <w:ind w:firstLine="480"/>
        <w:rPr>
          <w:lang w:val="zh-CN"/>
        </w:rPr>
      </w:pPr>
      <w:r>
        <w:rPr>
          <w:rFonts w:hint="eastAsia"/>
          <w:lang w:val="zh-CN"/>
        </w:rPr>
        <w:t>实现自定的</w:t>
      </w:r>
      <w:r>
        <w:rPr>
          <w:rFonts w:hint="eastAsia"/>
          <w:lang w:val="zh-CN"/>
        </w:rPr>
        <w:t>Action</w:t>
      </w:r>
      <w:r>
        <w:rPr>
          <w:rFonts w:hint="eastAsia"/>
          <w:lang w:val="zh-CN"/>
        </w:rPr>
        <w:t>分发器管理类（</w:t>
      </w:r>
      <w:r>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宋体" w:hAnsi="Courier New" w:cs="Courier New"/>
          <w:color w:val="000000"/>
          <w:kern w:val="0"/>
          <w:szCs w:val="24"/>
          <w:highlight w:val="white"/>
        </w:rPr>
        <w:t>TryDecodePackage</w:t>
      </w:r>
      <w:r>
        <w:rPr>
          <w:rFonts w:hint="eastAsia"/>
          <w:lang w:val="zh-CN"/>
        </w:rPr>
        <w:t>方法，业务接口包结构</w:t>
      </w:r>
      <w:r>
        <w:rPr>
          <w:rFonts w:ascii="Courier New" w:eastAsia="宋体" w:hAnsi="Courier New" w:cs="Courier New" w:hint="eastAsia"/>
          <w:color w:val="000000"/>
          <w:kern w:val="0"/>
          <w:szCs w:val="24"/>
        </w:rPr>
        <w:t>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public class CustomActionDispatcher : IActionDispatcher</w:t>
            </w:r>
          </w:p>
          <w:p w:rsidR="00E61043" w:rsidRDefault="001B78CE">
            <w:pPr>
              <w:rPr>
                <w:sz w:val="18"/>
                <w:szCs w:val="18"/>
              </w:rPr>
            </w:pPr>
            <w:r>
              <w:rPr>
                <w:sz w:val="18"/>
                <w:szCs w:val="18"/>
              </w:rPr>
              <w:t>{</w:t>
            </w:r>
          </w:p>
          <w:p w:rsidR="00E61043" w:rsidRDefault="001B78CE">
            <w:pPr>
              <w:rPr>
                <w:sz w:val="18"/>
                <w:szCs w:val="18"/>
              </w:rPr>
            </w:pPr>
            <w:r>
              <w:rPr>
                <w:sz w:val="18"/>
                <w:szCs w:val="18"/>
              </w:rPr>
              <w:lastRenderedPageBreak/>
              <w:t xml:space="preserve">    public bool TryDecodePackage(ConnectionEventArgs e, out RequestPackage package)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这里解出头部信息根据</w:t>
            </w:r>
            <w:r>
              <w:rPr>
                <w:rFonts w:hint="eastAsia"/>
                <w:sz w:val="18"/>
                <w:szCs w:val="18"/>
              </w:rPr>
              <w:t>ActionId</w:t>
            </w:r>
            <w:r>
              <w:rPr>
                <w:rFonts w:hint="eastAsia"/>
                <w:sz w:val="18"/>
                <w:szCs w:val="18"/>
              </w:rPr>
              <w:t>来分发请求到相应的</w:t>
            </w:r>
            <w:r>
              <w:rPr>
                <w:rFonts w:hint="eastAsia"/>
                <w:sz w:val="18"/>
                <w:szCs w:val="18"/>
              </w:rPr>
              <w:t>Action</w:t>
            </w:r>
            <w:r>
              <w:rPr>
                <w:rFonts w:hint="eastAsia"/>
                <w:sz w:val="18"/>
                <w:szCs w:val="18"/>
              </w:rPr>
              <w:t>子类</w:t>
            </w:r>
          </w:p>
          <w:p w:rsidR="00E61043" w:rsidRDefault="001B78CE">
            <w:pPr>
              <w:rPr>
                <w:sz w:val="18"/>
                <w:szCs w:val="18"/>
              </w:rPr>
            </w:pPr>
            <w:r>
              <w:rPr>
                <w:sz w:val="18"/>
                <w:szCs w:val="18"/>
              </w:rPr>
              <w:t xml:space="preserve">        package = null;</w:t>
            </w:r>
          </w:p>
          <w:p w:rsidR="00E61043" w:rsidRDefault="001B78CE">
            <w:pPr>
              <w:rPr>
                <w:sz w:val="18"/>
                <w:szCs w:val="18"/>
              </w:rPr>
            </w:pPr>
            <w:r>
              <w:rPr>
                <w:sz w:val="18"/>
                <w:szCs w:val="18"/>
              </w:rPr>
              <w:t xml:space="preserve">        byte[] content; </w:t>
            </w:r>
          </w:p>
          <w:p w:rsidR="00E61043" w:rsidRDefault="001B78CE">
            <w:pPr>
              <w:rPr>
                <w:sz w:val="18"/>
                <w:szCs w:val="18"/>
              </w:rPr>
            </w:pPr>
            <w:r>
              <w:rPr>
                <w:sz w:val="18"/>
                <w:szCs w:val="18"/>
              </w:rPr>
              <w:t xml:space="preserve">        MessagePack head = ReadMessageHead(e.Data, out content);</w:t>
            </w:r>
          </w:p>
          <w:p w:rsidR="00E61043" w:rsidRDefault="001B78CE">
            <w:pPr>
              <w:rPr>
                <w:sz w:val="18"/>
                <w:szCs w:val="18"/>
              </w:rPr>
            </w:pPr>
            <w:r>
              <w:rPr>
                <w:sz w:val="18"/>
                <w:szCs w:val="18"/>
              </w:rPr>
              <w:t xml:space="preserve">        if (head == null)</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return false;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package = new RequestPackage(head.MsgId, head.SessionId, head.ActionId, head.UserId) { Message = content };</w:t>
            </w:r>
          </w:p>
          <w:p w:rsidR="00E61043" w:rsidRDefault="00E61043">
            <w:pPr>
              <w:rPr>
                <w:sz w:val="18"/>
                <w:szCs w:val="18"/>
              </w:rPr>
            </w:pPr>
          </w:p>
          <w:p w:rsidR="00E61043" w:rsidRDefault="001B78CE">
            <w:pPr>
              <w:rPr>
                <w:sz w:val="18"/>
                <w:szCs w:val="18"/>
              </w:rPr>
            </w:pPr>
            <w:r>
              <w:rPr>
                <w:sz w:val="18"/>
                <w:szCs w:val="18"/>
              </w:rPr>
              <w:t xml:space="preserve">        return true;</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 &lt;summary&gt;</w:t>
            </w:r>
          </w:p>
          <w:p w:rsidR="00E61043" w:rsidRDefault="001B78CE">
            <w:pPr>
              <w:rPr>
                <w:sz w:val="18"/>
                <w:szCs w:val="18"/>
              </w:rPr>
            </w:pPr>
            <w:r>
              <w:rPr>
                <w:rFonts w:hint="eastAsia"/>
                <w:sz w:val="18"/>
                <w:szCs w:val="18"/>
              </w:rPr>
              <w:t xml:space="preserve">    /// </w:t>
            </w:r>
            <w:r>
              <w:rPr>
                <w:rFonts w:hint="eastAsia"/>
                <w:sz w:val="18"/>
                <w:szCs w:val="18"/>
              </w:rPr>
              <w:t>定义</w:t>
            </w:r>
            <w:r>
              <w:rPr>
                <w:rFonts w:hint="eastAsia"/>
                <w:sz w:val="18"/>
                <w:szCs w:val="18"/>
              </w:rPr>
              <w:t>byte[]</w:t>
            </w:r>
            <w:r>
              <w:rPr>
                <w:rFonts w:hint="eastAsia"/>
                <w:sz w:val="18"/>
                <w:szCs w:val="18"/>
              </w:rPr>
              <w:t>格式：</w:t>
            </w:r>
            <w:r>
              <w:rPr>
                <w:rFonts w:hint="eastAsia"/>
                <w:sz w:val="18"/>
                <w:szCs w:val="18"/>
              </w:rPr>
              <w:t>headLength + headBytes + contentBytes</w:t>
            </w:r>
          </w:p>
          <w:p w:rsidR="00E61043" w:rsidRDefault="001B78CE">
            <w:pPr>
              <w:rPr>
                <w:sz w:val="18"/>
                <w:szCs w:val="18"/>
              </w:rPr>
            </w:pPr>
            <w:r>
              <w:rPr>
                <w:sz w:val="18"/>
                <w:szCs w:val="18"/>
              </w:rPr>
              <w:t xml:space="preserve">    /// &lt;/summary&gt;</w:t>
            </w:r>
          </w:p>
          <w:p w:rsidR="00E61043" w:rsidRDefault="001B78CE">
            <w:pPr>
              <w:rPr>
                <w:sz w:val="18"/>
                <w:szCs w:val="18"/>
              </w:rPr>
            </w:pPr>
            <w:r>
              <w:rPr>
                <w:sz w:val="18"/>
                <w:szCs w:val="18"/>
              </w:rPr>
              <w:t xml:space="preserve">    /// &lt;returns&gt;&lt;/returns&gt;</w:t>
            </w:r>
          </w:p>
          <w:p w:rsidR="00E61043" w:rsidRDefault="001B78CE">
            <w:pPr>
              <w:rPr>
                <w:sz w:val="18"/>
                <w:szCs w:val="18"/>
              </w:rPr>
            </w:pPr>
            <w:r>
              <w:rPr>
                <w:sz w:val="18"/>
                <w:szCs w:val="18"/>
              </w:rPr>
              <w:t xml:space="preserve">    private MessagePack ReadMessageHead(byte[] data, out byte[] content)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MessagePack headPack = null;</w:t>
            </w:r>
          </w:p>
          <w:p w:rsidR="00E61043" w:rsidRDefault="001B78CE">
            <w:pPr>
              <w:rPr>
                <w:sz w:val="18"/>
                <w:szCs w:val="18"/>
              </w:rPr>
            </w:pPr>
            <w:r>
              <w:rPr>
                <w:sz w:val="18"/>
                <w:szCs w:val="18"/>
              </w:rPr>
              <w:t xml:space="preserve">        content = new byte[0];</w:t>
            </w:r>
          </w:p>
          <w:p w:rsidR="00E61043" w:rsidRDefault="001B78CE">
            <w:pPr>
              <w:rPr>
                <w:sz w:val="18"/>
                <w:szCs w:val="18"/>
              </w:rPr>
            </w:pPr>
            <w:r>
              <w:rPr>
                <w:sz w:val="18"/>
                <w:szCs w:val="18"/>
              </w:rPr>
              <w:t xml:space="preserve">        try</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解头部</w:t>
            </w:r>
            <w:r>
              <w:rPr>
                <w:rFonts w:hint="eastAsia"/>
                <w:sz w:val="18"/>
                <w:szCs w:val="18"/>
              </w:rPr>
              <w:t>(</w:t>
            </w:r>
            <w:r>
              <w:rPr>
                <w:rFonts w:hint="eastAsia"/>
                <w:sz w:val="18"/>
                <w:szCs w:val="18"/>
              </w:rPr>
              <w:t>解之前当然还需要对</w:t>
            </w:r>
            <w:r>
              <w:rPr>
                <w:rFonts w:hint="eastAsia"/>
                <w:sz w:val="18"/>
                <w:szCs w:val="18"/>
              </w:rPr>
              <w:t>byte[]</w:t>
            </w:r>
            <w:r>
              <w:rPr>
                <w:rFonts w:hint="eastAsia"/>
                <w:sz w:val="18"/>
                <w:szCs w:val="18"/>
              </w:rPr>
              <w:t>解密，这里跳过这步</w:t>
            </w:r>
            <w:r>
              <w:rPr>
                <w:rFonts w:hint="eastAsia"/>
                <w:sz w:val="18"/>
                <w:szCs w:val="18"/>
              </w:rPr>
              <w:t>)</w:t>
            </w:r>
          </w:p>
          <w:p w:rsidR="00E61043" w:rsidRDefault="001B78CE">
            <w:pPr>
              <w:rPr>
                <w:sz w:val="18"/>
                <w:szCs w:val="18"/>
              </w:rPr>
            </w:pPr>
            <w:r>
              <w:rPr>
                <w:sz w:val="18"/>
                <w:szCs w:val="18"/>
              </w:rPr>
              <w:t xml:space="preserve">            int pos = 0;</w:t>
            </w:r>
          </w:p>
          <w:p w:rsidR="00E61043" w:rsidRDefault="001B78CE">
            <w:pPr>
              <w:rPr>
                <w:sz w:val="18"/>
                <w:szCs w:val="18"/>
              </w:rPr>
            </w:pPr>
            <w:r>
              <w:rPr>
                <w:sz w:val="18"/>
                <w:szCs w:val="18"/>
              </w:rPr>
              <w:t xml:space="preserve">            byte[] headLenBytes = new byte[4];</w:t>
            </w:r>
          </w:p>
          <w:p w:rsidR="00E61043" w:rsidRDefault="001B78CE">
            <w:pPr>
              <w:rPr>
                <w:sz w:val="18"/>
                <w:szCs w:val="18"/>
              </w:rPr>
            </w:pPr>
            <w:r>
              <w:rPr>
                <w:sz w:val="18"/>
                <w:szCs w:val="18"/>
              </w:rPr>
              <w:t xml:space="preserve">            Buffer.BlockCopy(data, pos, headLenBytes, 0, headLenBytes.Length);</w:t>
            </w:r>
          </w:p>
          <w:p w:rsidR="00E61043" w:rsidRDefault="001B78CE">
            <w:pPr>
              <w:rPr>
                <w:sz w:val="18"/>
                <w:szCs w:val="18"/>
              </w:rPr>
            </w:pPr>
            <w:r>
              <w:rPr>
                <w:sz w:val="18"/>
                <w:szCs w:val="18"/>
              </w:rPr>
              <w:t xml:space="preserve">            pos += headLenBytes.Length;</w:t>
            </w:r>
          </w:p>
          <w:p w:rsidR="00E61043" w:rsidRDefault="001B78CE">
            <w:pPr>
              <w:rPr>
                <w:sz w:val="18"/>
                <w:szCs w:val="18"/>
              </w:rPr>
            </w:pPr>
            <w:r>
              <w:rPr>
                <w:sz w:val="18"/>
                <w:szCs w:val="18"/>
              </w:rPr>
              <w:t xml:space="preserve">            int headSize = BitConverter.ToInt32(headLenBytes, 0);</w:t>
            </w:r>
          </w:p>
          <w:p w:rsidR="00E61043" w:rsidRDefault="001B78CE">
            <w:pPr>
              <w:rPr>
                <w:sz w:val="18"/>
                <w:szCs w:val="18"/>
              </w:rPr>
            </w:pPr>
            <w:r>
              <w:rPr>
                <w:sz w:val="18"/>
                <w:szCs w:val="18"/>
              </w:rPr>
              <w:t xml:space="preserve">            if (headSize &lt; data.Length)</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byte[] headBytes = new byte[headSize];</w:t>
            </w:r>
          </w:p>
          <w:p w:rsidR="00E61043" w:rsidRDefault="001B78CE">
            <w:pPr>
              <w:rPr>
                <w:sz w:val="18"/>
                <w:szCs w:val="18"/>
              </w:rPr>
            </w:pPr>
            <w:r>
              <w:rPr>
                <w:sz w:val="18"/>
                <w:szCs w:val="18"/>
              </w:rPr>
              <w:t xml:space="preserve">                Buffer.BlockCopy(data, pos, headBytes, 0, headBytes.Length);</w:t>
            </w:r>
          </w:p>
          <w:p w:rsidR="00E61043" w:rsidRDefault="001B78CE">
            <w:pPr>
              <w:rPr>
                <w:sz w:val="18"/>
                <w:szCs w:val="18"/>
              </w:rPr>
            </w:pPr>
            <w:r>
              <w:rPr>
                <w:sz w:val="18"/>
                <w:szCs w:val="18"/>
              </w:rPr>
              <w:t xml:space="preserve">                pos += headBytes.Length;</w:t>
            </w:r>
          </w:p>
          <w:p w:rsidR="00E61043" w:rsidRDefault="001B78CE">
            <w:pPr>
              <w:rPr>
                <w:sz w:val="18"/>
                <w:szCs w:val="18"/>
              </w:rPr>
            </w:pPr>
            <w:r>
              <w:rPr>
                <w:sz w:val="18"/>
                <w:szCs w:val="18"/>
              </w:rPr>
              <w:t xml:space="preserve">                headPack = ProtoBufUtils.Deserialize&lt;MessagePack&gt;(headBytes);</w:t>
            </w:r>
          </w:p>
          <w:p w:rsidR="00E61043" w:rsidRDefault="00E61043">
            <w:pPr>
              <w:rPr>
                <w:sz w:val="18"/>
                <w:szCs w:val="18"/>
              </w:rPr>
            </w:pPr>
          </w:p>
          <w:p w:rsidR="00E61043" w:rsidRDefault="001B78CE">
            <w:pPr>
              <w:rPr>
                <w:sz w:val="18"/>
                <w:szCs w:val="18"/>
              </w:rPr>
            </w:pPr>
            <w:r>
              <w:rPr>
                <w:rFonts w:hint="eastAsia"/>
                <w:sz w:val="18"/>
                <w:szCs w:val="18"/>
              </w:rPr>
              <w:t xml:space="preserve">                //</w:t>
            </w:r>
            <w:r>
              <w:rPr>
                <w:rFonts w:hint="eastAsia"/>
                <w:sz w:val="18"/>
                <w:szCs w:val="18"/>
              </w:rPr>
              <w:t>解消息的内容</w:t>
            </w:r>
          </w:p>
          <w:p w:rsidR="00E61043" w:rsidRDefault="001B78CE">
            <w:pPr>
              <w:rPr>
                <w:sz w:val="18"/>
                <w:szCs w:val="18"/>
              </w:rPr>
            </w:pPr>
            <w:r>
              <w:rPr>
                <w:sz w:val="18"/>
                <w:szCs w:val="18"/>
              </w:rPr>
              <w:t xml:space="preserve">                if (data.Length &gt; pos)</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int len = data.Length - pos;</w:t>
            </w:r>
          </w:p>
          <w:p w:rsidR="00E61043" w:rsidRDefault="001B78CE">
            <w:pPr>
              <w:rPr>
                <w:sz w:val="18"/>
                <w:szCs w:val="18"/>
              </w:rPr>
            </w:pPr>
            <w:r>
              <w:rPr>
                <w:sz w:val="18"/>
                <w:szCs w:val="18"/>
              </w:rPr>
              <w:t xml:space="preserve">                    content = new byte[len];</w:t>
            </w:r>
          </w:p>
          <w:p w:rsidR="00E61043" w:rsidRDefault="001B78CE">
            <w:pPr>
              <w:rPr>
                <w:sz w:val="18"/>
                <w:szCs w:val="18"/>
              </w:rPr>
            </w:pPr>
            <w:r>
              <w:rPr>
                <w:sz w:val="18"/>
                <w:szCs w:val="18"/>
              </w:rPr>
              <w:lastRenderedPageBreak/>
              <w:t xml:space="preserve">                    Buffer.BlockCopy(data, pos, content, 0, content.Length);</w:t>
            </w:r>
          </w:p>
          <w:p w:rsidR="00E61043" w:rsidRDefault="001B78CE">
            <w:pPr>
              <w:rPr>
                <w:sz w:val="18"/>
                <w:szCs w:val="18"/>
              </w:rPr>
            </w:pPr>
            <w:r>
              <w:rPr>
                <w:rFonts w:hint="eastAsia"/>
                <w:sz w:val="18"/>
                <w:szCs w:val="18"/>
              </w:rPr>
              <w:t xml:space="preserve">                    //</w:t>
            </w:r>
            <w:r>
              <w:rPr>
                <w:rFonts w:hint="eastAsia"/>
                <w:sz w:val="18"/>
                <w:szCs w:val="18"/>
              </w:rPr>
              <w:t>内容数据放到具体</w:t>
            </w:r>
            <w:r>
              <w:rPr>
                <w:rFonts w:hint="eastAsia"/>
                <w:sz w:val="18"/>
                <w:szCs w:val="18"/>
              </w:rPr>
              <w:t>Action</w:t>
            </w:r>
            <w:r>
              <w:rPr>
                <w:rFonts w:hint="eastAsia"/>
                <w:sz w:val="18"/>
                <w:szCs w:val="18"/>
              </w:rPr>
              <w:t>业务上处理</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else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不支持的数据格式</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catch (Exception ex)</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不支持的数据格式</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return headPack;</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public ActionGetter GetActionGetter(RequestPackage package)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 </w:t>
            </w:r>
            <w:r>
              <w:rPr>
                <w:rFonts w:hint="eastAsia"/>
                <w:sz w:val="18"/>
                <w:szCs w:val="18"/>
              </w:rPr>
              <w:t>可以实现自定的</w:t>
            </w:r>
            <w:r>
              <w:rPr>
                <w:rFonts w:hint="eastAsia"/>
                <w:sz w:val="18"/>
                <w:szCs w:val="18"/>
              </w:rPr>
              <w:t>ActionGetter</w:t>
            </w:r>
            <w:r>
              <w:rPr>
                <w:rFonts w:hint="eastAsia"/>
                <w:sz w:val="18"/>
                <w:szCs w:val="18"/>
              </w:rPr>
              <w:t>子类</w:t>
            </w:r>
          </w:p>
          <w:p w:rsidR="00E61043" w:rsidRDefault="001B78CE">
            <w:pPr>
              <w:rPr>
                <w:sz w:val="18"/>
                <w:szCs w:val="18"/>
              </w:rPr>
            </w:pPr>
            <w:r>
              <w:rPr>
                <w:sz w:val="18"/>
                <w:szCs w:val="18"/>
              </w:rPr>
              <w:t xml:space="preserve">        return new ActionGetter(package);</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public void ResponseError(BaseGameResponse response, ActionGetter actionGetter, int errorCode, string errorInfo)</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实现出错处理下发</w:t>
            </w:r>
          </w:p>
          <w:p w:rsidR="00E61043" w:rsidRDefault="001B78CE">
            <w:pPr>
              <w:rPr>
                <w:sz w:val="18"/>
                <w:szCs w:val="18"/>
              </w:rPr>
            </w:pPr>
            <w:r>
              <w:rPr>
                <w:sz w:val="18"/>
                <w:szCs w:val="18"/>
              </w:rPr>
              <w:t xml:space="preserve">        ResponsePack head = new ResponsePack()</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MsgId = actionGetter.GetMsgId(),</w:t>
            </w:r>
          </w:p>
          <w:p w:rsidR="00E61043" w:rsidRDefault="001B78CE">
            <w:pPr>
              <w:rPr>
                <w:sz w:val="18"/>
                <w:szCs w:val="18"/>
              </w:rPr>
            </w:pPr>
            <w:r>
              <w:rPr>
                <w:sz w:val="18"/>
                <w:szCs w:val="18"/>
              </w:rPr>
              <w:t xml:space="preserve">            ActionId = actionGetter.GetActionId(),</w:t>
            </w:r>
          </w:p>
          <w:p w:rsidR="00E61043" w:rsidRDefault="001B78CE">
            <w:pPr>
              <w:rPr>
                <w:sz w:val="18"/>
                <w:szCs w:val="18"/>
              </w:rPr>
            </w:pPr>
            <w:r>
              <w:rPr>
                <w:sz w:val="18"/>
                <w:szCs w:val="18"/>
              </w:rPr>
              <w:t xml:space="preserve">            ErrorCode = errorCode,</w:t>
            </w:r>
          </w:p>
          <w:p w:rsidR="00E61043" w:rsidRDefault="001B78CE">
            <w:pPr>
              <w:rPr>
                <w:sz w:val="18"/>
                <w:szCs w:val="18"/>
              </w:rPr>
            </w:pPr>
            <w:r>
              <w:rPr>
                <w:sz w:val="18"/>
                <w:szCs w:val="18"/>
              </w:rPr>
              <w:t xml:space="preserve">            ErrorInfo = errorInfo</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byte[] headBytes = ProtoBufUtils.Serialize(head);</w:t>
            </w:r>
          </w:p>
          <w:p w:rsidR="00E61043" w:rsidRDefault="001B78CE">
            <w:pPr>
              <w:rPr>
                <w:sz w:val="18"/>
                <w:szCs w:val="18"/>
              </w:rPr>
            </w:pPr>
            <w:r>
              <w:rPr>
                <w:sz w:val="18"/>
                <w:szCs w:val="18"/>
              </w:rPr>
              <w:t xml:space="preserve">        byte[] buffer = BufferUtils.AppendHeadBytes(headBytes);</w:t>
            </w:r>
          </w:p>
          <w:p w:rsidR="00E61043" w:rsidRDefault="001B78CE">
            <w:pPr>
              <w:rPr>
                <w:sz w:val="18"/>
                <w:szCs w:val="18"/>
              </w:rPr>
            </w:pPr>
            <w:r>
              <w:rPr>
                <w:sz w:val="18"/>
                <w:szCs w:val="18"/>
              </w:rPr>
              <w:t xml:space="preserve">        response.BinaryWrite(buffer);</w:t>
            </w:r>
          </w:p>
          <w:p w:rsidR="00E61043" w:rsidRDefault="001B78CE">
            <w:pPr>
              <w:rPr>
                <w:sz w:val="18"/>
                <w:szCs w:val="18"/>
              </w:rPr>
            </w:pPr>
            <w:r>
              <w:rPr>
                <w:sz w:val="18"/>
                <w:szCs w:val="18"/>
              </w:rPr>
              <w:t xml:space="preserve">    }</w:t>
            </w:r>
          </w:p>
          <w:p w:rsidR="00E61043" w:rsidRDefault="001B78CE">
            <w:pPr>
              <w:rPr>
                <w:sz w:val="21"/>
                <w:szCs w:val="21"/>
                <w:lang w:val="zh-CN"/>
              </w:rPr>
            </w:pPr>
            <w:r>
              <w:rPr>
                <w:sz w:val="18"/>
                <w:szCs w:val="18"/>
              </w:rPr>
              <w:t>}</w:t>
            </w:r>
          </w:p>
        </w:tc>
      </w:tr>
    </w:tbl>
    <w:p w:rsidR="00E61043" w:rsidRDefault="001B78CE">
      <w:pPr>
        <w:pStyle w:val="12"/>
        <w:ind w:firstLine="480"/>
      </w:pPr>
      <w:r>
        <w:rPr>
          <w:rFonts w:ascii="Courier New" w:eastAsia="宋体" w:hAnsi="Courier New" w:cs="Courier New" w:hint="eastAsia"/>
          <w:color w:val="000000"/>
          <w:kern w:val="0"/>
          <w:szCs w:val="24"/>
        </w:rPr>
        <w:lastRenderedPageBreak/>
        <w:t>启用</w:t>
      </w:r>
      <w:r>
        <w:rPr>
          <w:rFonts w:ascii="Courier New" w:eastAsia="宋体" w:hAnsi="Courier New" w:cs="Courier New"/>
          <w:color w:val="000000"/>
          <w:kern w:val="0"/>
          <w:szCs w:val="24"/>
        </w:rPr>
        <w:t>CustomActionDispatcher</w:t>
      </w:r>
      <w:r>
        <w:rPr>
          <w:rFonts w:ascii="Courier New" w:eastAsia="宋体" w:hAnsi="Courier New" w:cs="Courier New" w:hint="eastAsia"/>
          <w:color w:val="000000"/>
          <w:kern w:val="0"/>
          <w:szCs w:val="24"/>
        </w:rPr>
        <w:t>对象</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[ProtoContract]</w:t>
            </w:r>
          </w:p>
          <w:p w:rsidR="00E61043" w:rsidRDefault="001B78CE">
            <w:pPr>
              <w:rPr>
                <w:sz w:val="18"/>
                <w:szCs w:val="18"/>
              </w:rPr>
            </w:pPr>
            <w:r>
              <w:rPr>
                <w:rFonts w:hint="eastAsia"/>
                <w:sz w:val="18"/>
                <w:szCs w:val="18"/>
              </w:rPr>
              <w:t xml:space="preserve">public class </w:t>
            </w:r>
            <w:r>
              <w:rPr>
                <w:sz w:val="18"/>
                <w:szCs w:val="18"/>
              </w:rPr>
              <w:t>MainClass: GameSocketHost, IMainScript</w:t>
            </w:r>
          </w:p>
          <w:p w:rsidR="00E61043" w:rsidRDefault="001B78CE">
            <w:pPr>
              <w:rPr>
                <w:sz w:val="18"/>
                <w:szCs w:val="18"/>
              </w:rPr>
            </w:pPr>
            <w:r>
              <w:rPr>
                <w:rFonts w:hint="eastAsia"/>
                <w:sz w:val="18"/>
                <w:szCs w:val="18"/>
              </w:rPr>
              <w:t>{</w:t>
            </w:r>
          </w:p>
          <w:p w:rsidR="00E61043" w:rsidRDefault="001B78CE">
            <w:pPr>
              <w:rPr>
                <w:sz w:val="18"/>
                <w:szCs w:val="18"/>
              </w:rPr>
            </w:pPr>
            <w:r>
              <w:rPr>
                <w:sz w:val="18"/>
                <w:szCs w:val="18"/>
              </w:rPr>
              <w:t>public MainClass()</w:t>
            </w:r>
          </w:p>
          <w:p w:rsidR="00E61043" w:rsidRDefault="001B78CE">
            <w:pPr>
              <w:rPr>
                <w:sz w:val="18"/>
                <w:szCs w:val="18"/>
              </w:rPr>
            </w:pPr>
            <w:r>
              <w:rPr>
                <w:sz w:val="18"/>
                <w:szCs w:val="18"/>
              </w:rPr>
              <w:lastRenderedPageBreak/>
              <w:t xml:space="preserve">    {</w:t>
            </w:r>
          </w:p>
          <w:p w:rsidR="00E61043" w:rsidRDefault="001B78CE">
            <w:pPr>
              <w:rPr>
                <w:sz w:val="18"/>
                <w:szCs w:val="18"/>
              </w:rPr>
            </w:pPr>
            <w:r>
              <w:rPr>
                <w:sz w:val="18"/>
                <w:szCs w:val="18"/>
              </w:rPr>
              <w:t xml:space="preserve">        ActionDispatcher = new CustomActionDispatcher();</w:t>
            </w:r>
          </w:p>
          <w:p w:rsidR="00E61043" w:rsidRDefault="001B78CE">
            <w:pPr>
              <w:rPr>
                <w:sz w:val="18"/>
                <w:szCs w:val="18"/>
              </w:rPr>
            </w:pPr>
            <w:r>
              <w:rPr>
                <w:sz w:val="18"/>
                <w:szCs w:val="18"/>
              </w:rPr>
              <w:t xml:space="preserve">    }</w:t>
            </w:r>
          </w:p>
          <w:p w:rsidR="00E61043" w:rsidRDefault="001B78CE">
            <w:pPr>
              <w:rPr>
                <w:sz w:val="21"/>
                <w:szCs w:val="21"/>
                <w:lang w:val="zh-CN"/>
              </w:rPr>
            </w:pPr>
            <w:r>
              <w:rPr>
                <w:rFonts w:hint="eastAsia"/>
                <w:sz w:val="18"/>
                <w:szCs w:val="18"/>
                <w:lang w:val="zh-CN"/>
              </w:rPr>
              <w:t>}</w:t>
            </w:r>
          </w:p>
        </w:tc>
      </w:tr>
    </w:tbl>
    <w:p w:rsidR="00E61043" w:rsidRDefault="00E61043">
      <w:pPr>
        <w:rPr>
          <w:lang w:val="zh-CN"/>
        </w:rPr>
      </w:pPr>
    </w:p>
    <w:p w:rsidR="00E61043" w:rsidRDefault="001B78CE">
      <w:pPr>
        <w:pStyle w:val="3"/>
        <w:rPr>
          <w:lang w:val="zh-CN"/>
        </w:rPr>
      </w:pPr>
      <w:bookmarkStart w:id="32" w:name="_Toc9923"/>
      <w:r>
        <w:rPr>
          <w:rFonts w:hint="eastAsia"/>
          <w:lang w:val="zh-CN"/>
        </w:rPr>
        <w:t>定义</w:t>
      </w:r>
      <w:r>
        <w:rPr>
          <w:rFonts w:hint="eastAsia"/>
          <w:lang w:val="zh-CN"/>
        </w:rPr>
        <w:t>Action</w:t>
      </w:r>
      <w:r>
        <w:rPr>
          <w:rFonts w:hint="eastAsia"/>
          <w:lang w:val="zh-CN"/>
        </w:rPr>
        <w:t>协议接口</w:t>
      </w:r>
      <w:bookmarkEnd w:id="32"/>
    </w:p>
    <w:p w:rsidR="00E61043" w:rsidRDefault="001B78CE">
      <w:pPr>
        <w:pStyle w:val="12"/>
        <w:ind w:firstLine="480"/>
        <w:rPr>
          <w:lang w:val="zh-CN"/>
        </w:rPr>
      </w:pPr>
      <w:r>
        <w:rPr>
          <w:rFonts w:hint="eastAsia"/>
          <w:lang w:val="zh-CN"/>
        </w:rPr>
        <w:t>定义</w:t>
      </w:r>
      <w:r>
        <w:rPr>
          <w:lang w:val="zh-CN"/>
        </w:rPr>
        <w:t>BaseStruct</w:t>
      </w:r>
      <w:r>
        <w:rPr>
          <w:rFonts w:hint="eastAsia"/>
          <w:lang w:val="zh-CN"/>
        </w:rPr>
        <w:t>子类，实现父亲</w:t>
      </w:r>
      <w:r>
        <w:rPr>
          <w:lang w:val="zh-CN"/>
        </w:rPr>
        <w:t>GetUrlElement</w:t>
      </w:r>
      <w:r>
        <w:rPr>
          <w:rFonts w:hint="eastAsia"/>
          <w:lang w:val="zh-CN"/>
        </w:rPr>
        <w:t>、</w:t>
      </w:r>
      <w:r>
        <w:rPr>
          <w:lang w:val="zh-CN"/>
        </w:rPr>
        <w:t>TakeAction</w:t>
      </w:r>
      <w:r>
        <w:rPr>
          <w:rFonts w:hint="eastAsia"/>
          <w:lang w:val="zh-CN"/>
        </w:rPr>
        <w:t>、</w:t>
      </w:r>
      <w:r>
        <w:rPr>
          <w:lang w:val="zh-CN"/>
        </w:rPr>
        <w:t>WriteResponse</w:t>
      </w:r>
      <w:r>
        <w:rPr>
          <w:rFonts w:hint="eastAsia"/>
          <w:lang w:val="zh-CN"/>
        </w:rPr>
        <w:t>方法，如排行榜列表</w:t>
      </w:r>
      <w:r>
        <w:rPr>
          <w:rFonts w:hint="eastAsia"/>
          <w:lang w:val="zh-CN"/>
        </w:rPr>
        <w:t>1001</w:t>
      </w:r>
      <w:r>
        <w:rPr>
          <w:rFonts w:hint="eastAsia"/>
          <w:lang w:val="zh-CN"/>
        </w:rPr>
        <w:t>接口下：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using System;</w:t>
            </w:r>
          </w:p>
          <w:p w:rsidR="00E61043" w:rsidRDefault="001B78CE">
            <w:pPr>
              <w:rPr>
                <w:sz w:val="18"/>
                <w:szCs w:val="18"/>
              </w:rPr>
            </w:pPr>
            <w:r>
              <w:rPr>
                <w:sz w:val="18"/>
                <w:szCs w:val="18"/>
              </w:rPr>
              <w:t>using System.Collections.Generic;</w:t>
            </w:r>
          </w:p>
          <w:p w:rsidR="00E61043" w:rsidRDefault="001B78CE">
            <w:pPr>
              <w:rPr>
                <w:sz w:val="18"/>
                <w:szCs w:val="18"/>
              </w:rPr>
            </w:pPr>
            <w:r>
              <w:rPr>
                <w:sz w:val="18"/>
                <w:szCs w:val="18"/>
              </w:rPr>
              <w:t>using GameServer.Model;</w:t>
            </w:r>
          </w:p>
          <w:p w:rsidR="00E61043" w:rsidRDefault="001B78CE">
            <w:pPr>
              <w:rPr>
                <w:sz w:val="18"/>
                <w:szCs w:val="18"/>
              </w:rPr>
            </w:pPr>
            <w:r>
              <w:rPr>
                <w:sz w:val="18"/>
                <w:szCs w:val="18"/>
              </w:rPr>
              <w:t>using ZyGames.Framework.Cache.Generic;</w:t>
            </w:r>
          </w:p>
          <w:p w:rsidR="00E61043" w:rsidRDefault="001B78CE">
            <w:pPr>
              <w:rPr>
                <w:sz w:val="18"/>
                <w:szCs w:val="18"/>
              </w:rPr>
            </w:pPr>
            <w:r>
              <w:rPr>
                <w:sz w:val="18"/>
                <w:szCs w:val="18"/>
              </w:rPr>
              <w:t>using ZyGames.Framework.Common;</w:t>
            </w:r>
          </w:p>
          <w:p w:rsidR="00E61043" w:rsidRDefault="001B78CE">
            <w:pPr>
              <w:rPr>
                <w:sz w:val="18"/>
                <w:szCs w:val="18"/>
              </w:rPr>
            </w:pPr>
            <w:r>
              <w:rPr>
                <w:sz w:val="18"/>
                <w:szCs w:val="18"/>
              </w:rPr>
              <w:t>using ZyGames.Framework.Game.Contract;</w:t>
            </w:r>
          </w:p>
          <w:p w:rsidR="00E61043" w:rsidRDefault="001B78CE">
            <w:pPr>
              <w:rPr>
                <w:sz w:val="18"/>
                <w:szCs w:val="18"/>
              </w:rPr>
            </w:pPr>
            <w:r>
              <w:rPr>
                <w:sz w:val="18"/>
                <w:szCs w:val="18"/>
              </w:rPr>
              <w:t>using ZyGames.Framework.Game.Service;</w:t>
            </w:r>
          </w:p>
          <w:p w:rsidR="00E61043" w:rsidRDefault="001B78CE">
            <w:pPr>
              <w:rPr>
                <w:sz w:val="18"/>
                <w:szCs w:val="18"/>
              </w:rPr>
            </w:pPr>
            <w:r>
              <w:rPr>
                <w:sz w:val="18"/>
                <w:szCs w:val="18"/>
              </w:rPr>
              <w:t>using GameRanking.Pack;</w:t>
            </w:r>
          </w:p>
          <w:p w:rsidR="00E61043" w:rsidRDefault="001B78CE">
            <w:pPr>
              <w:rPr>
                <w:sz w:val="18"/>
                <w:szCs w:val="18"/>
              </w:rPr>
            </w:pPr>
            <w:r>
              <w:rPr>
                <w:sz w:val="18"/>
                <w:szCs w:val="18"/>
              </w:rPr>
              <w:t>using ZyGames.Framework.Common.Serialization;</w:t>
            </w:r>
          </w:p>
          <w:p w:rsidR="00E61043" w:rsidRDefault="001B78CE">
            <w:pPr>
              <w:rPr>
                <w:sz w:val="18"/>
                <w:szCs w:val="18"/>
              </w:rPr>
            </w:pPr>
            <w:r>
              <w:rPr>
                <w:sz w:val="18"/>
                <w:szCs w:val="18"/>
              </w:rPr>
              <w:t>using ZyGames.Framework.RPC.IO;</w:t>
            </w:r>
          </w:p>
          <w:p w:rsidR="00E61043" w:rsidRDefault="00E61043">
            <w:pPr>
              <w:rPr>
                <w:sz w:val="18"/>
                <w:szCs w:val="18"/>
              </w:rPr>
            </w:pPr>
          </w:p>
          <w:p w:rsidR="00E61043" w:rsidRDefault="001B78CE">
            <w:pPr>
              <w:rPr>
                <w:sz w:val="18"/>
                <w:szCs w:val="18"/>
              </w:rPr>
            </w:pPr>
            <w:r>
              <w:rPr>
                <w:sz w:val="18"/>
                <w:szCs w:val="18"/>
              </w:rPr>
              <w:t>namespace GameServer.CsScript.Action</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public class Action1001 : BaseStruct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private Request1001Pack requestPack;</w:t>
            </w:r>
          </w:p>
          <w:p w:rsidR="00E61043" w:rsidRDefault="001B78CE">
            <w:pPr>
              <w:rPr>
                <w:sz w:val="18"/>
                <w:szCs w:val="18"/>
              </w:rPr>
            </w:pPr>
            <w:r>
              <w:rPr>
                <w:sz w:val="18"/>
                <w:szCs w:val="18"/>
              </w:rPr>
              <w:t xml:space="preserve">        private Response1001Pack responsePack;</w:t>
            </w:r>
          </w:p>
          <w:p w:rsidR="00E61043" w:rsidRDefault="00E61043">
            <w:pPr>
              <w:rPr>
                <w:sz w:val="18"/>
                <w:szCs w:val="18"/>
              </w:rPr>
            </w:pPr>
          </w:p>
          <w:p w:rsidR="00E61043" w:rsidRDefault="001B78CE">
            <w:pPr>
              <w:rPr>
                <w:sz w:val="18"/>
                <w:szCs w:val="18"/>
              </w:rPr>
            </w:pPr>
            <w:r>
              <w:rPr>
                <w:sz w:val="18"/>
                <w:szCs w:val="18"/>
              </w:rPr>
              <w:t xml:space="preserve">        public Action1001(ActionGetter actionGetter)</w:t>
            </w:r>
          </w:p>
          <w:p w:rsidR="00E61043" w:rsidRDefault="001B78CE">
            <w:pPr>
              <w:rPr>
                <w:sz w:val="18"/>
                <w:szCs w:val="18"/>
              </w:rPr>
            </w:pPr>
            <w:r>
              <w:rPr>
                <w:sz w:val="18"/>
                <w:szCs w:val="18"/>
              </w:rPr>
              <w:t xml:space="preserve">            : base(1001, actionGetter)</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public override bool GetUrlElement()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byte[] data = (byte[])actionGetter.GetMessage();</w:t>
            </w:r>
          </w:p>
          <w:p w:rsidR="00E61043" w:rsidRDefault="001B78CE">
            <w:pPr>
              <w:rPr>
                <w:sz w:val="18"/>
                <w:szCs w:val="18"/>
              </w:rPr>
            </w:pPr>
            <w:r>
              <w:rPr>
                <w:sz w:val="18"/>
                <w:szCs w:val="18"/>
              </w:rPr>
              <w:t xml:space="preserve">            if (data.Length &gt; 0)</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requestPack = ProtoBufUtils.Deserialize&lt;Request1001Pack&gt;(data);</w:t>
            </w:r>
          </w:p>
          <w:p w:rsidR="00E61043" w:rsidRDefault="001B78CE">
            <w:pPr>
              <w:rPr>
                <w:sz w:val="18"/>
                <w:szCs w:val="18"/>
              </w:rPr>
            </w:pPr>
            <w:r>
              <w:rPr>
                <w:sz w:val="18"/>
                <w:szCs w:val="18"/>
              </w:rPr>
              <w:t xml:space="preserve">                return true;</w:t>
            </w:r>
          </w:p>
          <w:p w:rsidR="00E61043" w:rsidRDefault="001B78CE">
            <w:pPr>
              <w:rPr>
                <w:sz w:val="18"/>
                <w:szCs w:val="18"/>
              </w:rPr>
            </w:pPr>
            <w:r>
              <w:rPr>
                <w:sz w:val="18"/>
                <w:szCs w:val="18"/>
              </w:rPr>
              <w:lastRenderedPageBreak/>
              <w:t xml:space="preserve">            }</w:t>
            </w:r>
          </w:p>
          <w:p w:rsidR="00E61043" w:rsidRDefault="001B78CE">
            <w:pPr>
              <w:rPr>
                <w:sz w:val="18"/>
                <w:szCs w:val="18"/>
              </w:rPr>
            </w:pPr>
            <w:r>
              <w:rPr>
                <w:sz w:val="18"/>
                <w:szCs w:val="18"/>
              </w:rPr>
              <w:t xml:space="preserve">            return false;</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public override bool TakeAction()</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int pageCount;</w:t>
            </w:r>
          </w:p>
          <w:p w:rsidR="00E61043" w:rsidRDefault="001B78CE">
            <w:pPr>
              <w:rPr>
                <w:sz w:val="18"/>
                <w:szCs w:val="18"/>
              </w:rPr>
            </w:pPr>
            <w:r>
              <w:rPr>
                <w:sz w:val="18"/>
                <w:szCs w:val="18"/>
              </w:rPr>
              <w:t xml:space="preserve">            var cache = new ShareCacheStruct&lt;UserRanking&gt;();</w:t>
            </w:r>
          </w:p>
          <w:p w:rsidR="00E61043" w:rsidRDefault="001B78CE">
            <w:pPr>
              <w:rPr>
                <w:sz w:val="18"/>
                <w:szCs w:val="18"/>
              </w:rPr>
            </w:pPr>
            <w:r>
              <w:rPr>
                <w:sz w:val="18"/>
                <w:szCs w:val="18"/>
              </w:rPr>
              <w:t xml:space="preserve">            var rankingList = cache.FindAll(false);</w:t>
            </w:r>
          </w:p>
          <w:p w:rsidR="00E61043" w:rsidRDefault="001B78CE">
            <w:pPr>
              <w:rPr>
                <w:sz w:val="18"/>
                <w:szCs w:val="18"/>
              </w:rPr>
            </w:pPr>
            <w:r>
              <w:rPr>
                <w:sz w:val="18"/>
                <w:szCs w:val="18"/>
              </w:rPr>
              <w:t xml:space="preserve">            rankingList = MathUtils.QuickSort&lt;UserRanking&gt;(rankingList, compareTo);</w:t>
            </w:r>
          </w:p>
          <w:p w:rsidR="00E61043" w:rsidRDefault="001B78CE">
            <w:pPr>
              <w:rPr>
                <w:sz w:val="18"/>
                <w:szCs w:val="18"/>
              </w:rPr>
            </w:pPr>
            <w:r>
              <w:rPr>
                <w:sz w:val="18"/>
                <w:szCs w:val="18"/>
              </w:rPr>
              <w:t xml:space="preserve">            rankingList = rankingList.GetPaging(requestPack.PageIndex, requestPack.PageSize, out pageCount);</w:t>
            </w:r>
          </w:p>
          <w:p w:rsidR="00E61043" w:rsidRDefault="00E61043">
            <w:pPr>
              <w:rPr>
                <w:sz w:val="18"/>
                <w:szCs w:val="18"/>
              </w:rPr>
            </w:pPr>
          </w:p>
          <w:p w:rsidR="00E61043" w:rsidRDefault="001B78CE">
            <w:pPr>
              <w:rPr>
                <w:sz w:val="18"/>
                <w:szCs w:val="18"/>
              </w:rPr>
            </w:pPr>
            <w:r>
              <w:rPr>
                <w:sz w:val="18"/>
                <w:szCs w:val="18"/>
              </w:rPr>
              <w:t xml:space="preserve">            responsePack = new Response1001Pack();</w:t>
            </w:r>
          </w:p>
          <w:p w:rsidR="00E61043" w:rsidRDefault="001B78CE">
            <w:pPr>
              <w:rPr>
                <w:sz w:val="18"/>
                <w:szCs w:val="18"/>
              </w:rPr>
            </w:pPr>
            <w:r>
              <w:rPr>
                <w:sz w:val="18"/>
                <w:szCs w:val="18"/>
              </w:rPr>
              <w:t xml:space="preserve">            responsePack.PageCount = pageCount;</w:t>
            </w:r>
          </w:p>
          <w:p w:rsidR="00E61043" w:rsidRDefault="001B78CE">
            <w:pPr>
              <w:rPr>
                <w:sz w:val="18"/>
                <w:szCs w:val="18"/>
              </w:rPr>
            </w:pPr>
            <w:r>
              <w:rPr>
                <w:sz w:val="18"/>
                <w:szCs w:val="18"/>
              </w:rPr>
              <w:t xml:space="preserve">            responsePack.Items = new List&lt;RankData&gt;();</w:t>
            </w:r>
          </w:p>
          <w:p w:rsidR="00E61043" w:rsidRDefault="001B78CE">
            <w:pPr>
              <w:rPr>
                <w:sz w:val="18"/>
                <w:szCs w:val="18"/>
              </w:rPr>
            </w:pPr>
            <w:r>
              <w:rPr>
                <w:sz w:val="18"/>
                <w:szCs w:val="18"/>
              </w:rPr>
              <w:t xml:space="preserve">            foreach (var item in rankingList)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responsePack.Items.Add(new RankData() { UserName = item.UserName, Score = item.Score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return true;</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public override void WriteResponse(BaseGameResponse response)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var packageHead = new ResponsePack()</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MsgId = actionGetter.GetMsgId(),</w:t>
            </w:r>
          </w:p>
          <w:p w:rsidR="00E61043" w:rsidRDefault="001B78CE">
            <w:pPr>
              <w:rPr>
                <w:sz w:val="18"/>
                <w:szCs w:val="18"/>
              </w:rPr>
            </w:pPr>
            <w:r>
              <w:rPr>
                <w:sz w:val="18"/>
                <w:szCs w:val="18"/>
              </w:rPr>
              <w:t xml:space="preserve">                ActionId = actionGetter.GetActionId(),</w:t>
            </w:r>
          </w:p>
          <w:p w:rsidR="00E61043" w:rsidRDefault="001B78CE">
            <w:pPr>
              <w:rPr>
                <w:sz w:val="18"/>
                <w:szCs w:val="18"/>
              </w:rPr>
            </w:pPr>
            <w:r>
              <w:rPr>
                <w:sz w:val="18"/>
                <w:szCs w:val="18"/>
              </w:rPr>
              <w:t xml:space="preserve">                ErrorCode = 0,</w:t>
            </w:r>
          </w:p>
          <w:p w:rsidR="00E61043" w:rsidRDefault="001B78CE">
            <w:pPr>
              <w:rPr>
                <w:sz w:val="18"/>
                <w:szCs w:val="18"/>
              </w:rPr>
            </w:pPr>
            <w:r>
              <w:rPr>
                <w:sz w:val="18"/>
                <w:szCs w:val="18"/>
              </w:rPr>
              <w:t xml:space="preserve">                ErrorInfo =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byte[] headBytes = ProtoBufUtils.Serialize(packageHead);</w:t>
            </w:r>
          </w:p>
          <w:p w:rsidR="00E61043" w:rsidRDefault="001B78CE">
            <w:pPr>
              <w:rPr>
                <w:sz w:val="18"/>
                <w:szCs w:val="18"/>
              </w:rPr>
            </w:pPr>
            <w:r>
              <w:rPr>
                <w:sz w:val="18"/>
                <w:szCs w:val="18"/>
              </w:rPr>
              <w:t xml:space="preserve">            byte[] contentBytes = ProtoBufUtils.Serialize(responsePack);</w:t>
            </w:r>
          </w:p>
          <w:p w:rsidR="00E61043" w:rsidRDefault="001B78CE">
            <w:pPr>
              <w:rPr>
                <w:sz w:val="18"/>
                <w:szCs w:val="18"/>
              </w:rPr>
            </w:pPr>
            <w:r>
              <w:rPr>
                <w:sz w:val="18"/>
                <w:szCs w:val="18"/>
              </w:rPr>
              <w:t xml:space="preserve">            byte[] buffer = BufferUtils.MergeBytes(</w:t>
            </w:r>
          </w:p>
          <w:p w:rsidR="00E61043" w:rsidRDefault="001B78CE">
            <w:pPr>
              <w:rPr>
                <w:sz w:val="18"/>
                <w:szCs w:val="18"/>
              </w:rPr>
            </w:pPr>
            <w:r>
              <w:rPr>
                <w:sz w:val="18"/>
                <w:szCs w:val="18"/>
              </w:rPr>
              <w:t xml:space="preserve">                BufferUtils.AppendHeadBytes(headBytes),</w:t>
            </w:r>
          </w:p>
          <w:p w:rsidR="00E61043" w:rsidRDefault="001B78CE">
            <w:pPr>
              <w:rPr>
                <w:sz w:val="18"/>
                <w:szCs w:val="18"/>
              </w:rPr>
            </w:pPr>
            <w:r>
              <w:rPr>
                <w:sz w:val="18"/>
                <w:szCs w:val="18"/>
              </w:rPr>
              <w:t xml:space="preserve">                contentBytes</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需要对字节数据加密处理，这里跳过</w:t>
            </w:r>
          </w:p>
          <w:p w:rsidR="00E61043" w:rsidRDefault="00E61043">
            <w:pPr>
              <w:rPr>
                <w:sz w:val="18"/>
                <w:szCs w:val="18"/>
              </w:rPr>
            </w:pPr>
          </w:p>
          <w:p w:rsidR="00E61043" w:rsidRDefault="001B78CE">
            <w:pPr>
              <w:rPr>
                <w:sz w:val="18"/>
                <w:szCs w:val="18"/>
              </w:rPr>
            </w:pPr>
            <w:r>
              <w:rPr>
                <w:sz w:val="18"/>
                <w:szCs w:val="18"/>
              </w:rPr>
              <w:t xml:space="preserve">            response.BinaryWrite(buffer);</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private int compareTo(UserRanking x, UserRanking 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lastRenderedPageBreak/>
              <w:t xml:space="preserve">            int result = y.Score - x.Score;</w:t>
            </w:r>
          </w:p>
          <w:p w:rsidR="00E61043" w:rsidRDefault="001B78CE">
            <w:pPr>
              <w:rPr>
                <w:sz w:val="18"/>
                <w:szCs w:val="18"/>
              </w:rPr>
            </w:pPr>
            <w:r>
              <w:rPr>
                <w:sz w:val="18"/>
                <w:szCs w:val="18"/>
              </w:rPr>
              <w:t xml:space="preserve">            if (result == 0)</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result = y.UserID - x.UserID;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return result;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pPr>
              <w:rPr>
                <w:sz w:val="21"/>
                <w:szCs w:val="21"/>
                <w:lang w:val="zh-CN"/>
              </w:rPr>
            </w:pPr>
            <w:r>
              <w:rPr>
                <w:sz w:val="18"/>
                <w:szCs w:val="18"/>
              </w:rPr>
              <w:t>}</w:t>
            </w:r>
          </w:p>
        </w:tc>
      </w:tr>
    </w:tbl>
    <w:p w:rsidR="00E61043" w:rsidRDefault="00E61043">
      <w:pPr>
        <w:rPr>
          <w:lang w:val="zh-CN"/>
        </w:rPr>
      </w:pPr>
    </w:p>
    <w:p w:rsidR="00E61043" w:rsidRDefault="001B78CE">
      <w:pPr>
        <w:pStyle w:val="2"/>
        <w:rPr>
          <w:lang w:val="zh-CN"/>
        </w:rPr>
      </w:pPr>
      <w:bookmarkStart w:id="33" w:name="_Toc25622"/>
      <w:r>
        <w:rPr>
          <w:rFonts w:hint="eastAsia"/>
          <w:lang w:val="zh-CN"/>
        </w:rPr>
        <w:t>Model</w:t>
      </w:r>
      <w:r>
        <w:rPr>
          <w:rFonts w:hint="eastAsia"/>
          <w:lang w:val="zh-CN"/>
        </w:rPr>
        <w:t>实体类设计</w:t>
      </w:r>
      <w:bookmarkEnd w:id="33"/>
    </w:p>
    <w:p w:rsidR="00E61043" w:rsidRDefault="001B78CE">
      <w:pPr>
        <w:pStyle w:val="12"/>
        <w:ind w:firstLine="480"/>
      </w:pPr>
      <w:r>
        <w:rPr>
          <w:rFonts w:hint="eastAsia"/>
        </w:rPr>
        <w:t>游戏的实体数据设计主要划分成四类：玩家私有数据，玩家共享数据，配置数值数据和日志数据；</w:t>
      </w:r>
    </w:p>
    <w:p w:rsidR="00E61043" w:rsidRDefault="001B78CE">
      <w:pPr>
        <w:pStyle w:val="3"/>
      </w:pPr>
      <w:bookmarkStart w:id="34" w:name="_Toc20879"/>
      <w:r>
        <w:rPr>
          <w:rFonts w:hint="eastAsia"/>
        </w:rPr>
        <w:t>玩家私有数据</w:t>
      </w:r>
      <w:bookmarkEnd w:id="34"/>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pStyle w:val="12"/>
              <w:ind w:firstLine="480"/>
            </w:pPr>
            <w:r>
              <w:rPr>
                <w:rFonts w:hint="eastAsia"/>
              </w:rPr>
              <w:t>配置参数</w:t>
            </w:r>
            <w:r>
              <w:t>CacheType.Dictionary</w:t>
            </w:r>
            <w:r>
              <w:rPr>
                <w:rFonts w:hint="eastAsia"/>
              </w:rPr>
              <w:t>类型：配置实体是玩家私有的，任何玩家都可以访问此数据，且实体类需要继承</w:t>
            </w:r>
            <w:r>
              <w:t>BaseEntity</w:t>
            </w:r>
            <w:r>
              <w:rPr>
                <w:rFonts w:hint="eastAsia"/>
              </w:rPr>
              <w:t>类；玩家任务示例如下：（注：”</w:t>
            </w:r>
            <w:r>
              <w:rPr>
                <w:b/>
                <w:color w:val="FF0000"/>
              </w:rPr>
              <w:t xml:space="preserve"> ConnData</w:t>
            </w:r>
            <w:r>
              <w:rPr>
                <w:rFonts w:hint="eastAsia"/>
              </w:rPr>
              <w:t>“是</w:t>
            </w:r>
            <w:r>
              <w:rPr>
                <w:rFonts w:hint="eastAsia"/>
              </w:rPr>
              <w:t>Config</w:t>
            </w:r>
            <w:r>
              <w:rPr>
                <w:rFonts w:hint="eastAsia"/>
              </w:rPr>
              <w:t>配置数据库连接串的</w:t>
            </w:r>
            <w:r>
              <w:rPr>
                <w:rFonts w:hint="eastAsia"/>
              </w:rPr>
              <w:t>Name</w:t>
            </w:r>
            <w:r>
              <w:rPr>
                <w:rFonts w:hint="eastAsia"/>
              </w:rPr>
              <w:t>值）</w:t>
            </w:r>
          </w:p>
          <w:p w:rsidR="00E61043" w:rsidRDefault="001B78CE">
            <w:pPr>
              <w:rPr>
                <w:sz w:val="18"/>
                <w:szCs w:val="18"/>
              </w:rPr>
            </w:pPr>
            <w:r>
              <w:rPr>
                <w:sz w:val="18"/>
                <w:szCs w:val="18"/>
              </w:rPr>
              <w:t>&lt;connectionStrings&gt;</w:t>
            </w:r>
          </w:p>
          <w:p w:rsidR="00E61043" w:rsidRDefault="001B78CE">
            <w:pPr>
              <w:jc w:val="left"/>
              <w:rPr>
                <w:sz w:val="18"/>
                <w:szCs w:val="18"/>
              </w:rPr>
            </w:pPr>
            <w:r>
              <w:rPr>
                <w:sz w:val="18"/>
                <w:szCs w:val="18"/>
              </w:rPr>
              <w:t>&lt;add name="</w:t>
            </w:r>
            <w:r>
              <w:rPr>
                <w:b/>
                <w:color w:val="FF0000"/>
                <w:sz w:val="18"/>
                <w:szCs w:val="18"/>
              </w:rPr>
              <w:t>ConnData</w:t>
            </w:r>
            <w:r>
              <w:rPr>
                <w:sz w:val="18"/>
                <w:szCs w:val="18"/>
              </w:rPr>
              <w:t>" providerName="SqlDataProvider" connectionString="Data Source=localhost;Database=PHData;Uid=game_user;Pwd=123;"/&gt;</w:t>
            </w:r>
          </w:p>
          <w:p w:rsidR="00E61043" w:rsidRDefault="001B78CE">
            <w:r>
              <w:rPr>
                <w:sz w:val="18"/>
                <w:szCs w:val="18"/>
              </w:rPr>
              <w:t>&lt;/connectionStrings&gt;</w:t>
            </w:r>
          </w:p>
        </w:tc>
      </w:tr>
    </w:tbl>
    <w:p w:rsidR="00E61043" w:rsidRDefault="00E6104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tabs>
                <w:tab w:val="left" w:pos="4858"/>
              </w:tabs>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[EntityTable(CacheType.Dictionary, "</w:t>
            </w:r>
            <w:r>
              <w:rPr>
                <w:b/>
                <w:color w:val="FF0000"/>
                <w:sz w:val="18"/>
                <w:szCs w:val="18"/>
              </w:rPr>
              <w:t>ConnData</w:t>
            </w:r>
            <w:r>
              <w:rPr>
                <w:sz w:val="18"/>
                <w:szCs w:val="18"/>
              </w:rPr>
              <w:t>")]</w:t>
            </w:r>
          </w:p>
          <w:p w:rsidR="00E61043" w:rsidRDefault="001B78CE">
            <w:pPr>
              <w:rPr>
                <w:sz w:val="18"/>
                <w:szCs w:val="18"/>
              </w:rPr>
            </w:pPr>
            <w:r>
              <w:rPr>
                <w:sz w:val="18"/>
                <w:szCs w:val="18"/>
              </w:rPr>
              <w:t xml:space="preserve">    public class </w:t>
            </w:r>
            <w:r>
              <w:rPr>
                <w:rFonts w:hint="eastAsia"/>
                <w:sz w:val="18"/>
                <w:szCs w:val="18"/>
              </w:rPr>
              <w:t>UserTask</w:t>
            </w:r>
            <w:r>
              <w:rPr>
                <w:sz w:val="18"/>
                <w:szCs w:val="18"/>
              </w:rPr>
              <w:t xml:space="preserve"> : BaseEntity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w:t>
            </w:r>
            <w:r>
              <w:rPr>
                <w:rFonts w:hint="eastAsia"/>
                <w:sz w:val="18"/>
                <w:szCs w:val="18"/>
              </w:rPr>
              <w:t>UserTask</w:t>
            </w:r>
            <w:r>
              <w:rPr>
                <w:sz w:val="18"/>
                <w:szCs w:val="18"/>
              </w:rPr>
              <w:t xml:space="preserve"> ()</w:t>
            </w:r>
          </w:p>
          <w:p w:rsidR="00E61043" w:rsidRDefault="001B78CE">
            <w:pPr>
              <w:rPr>
                <w:sz w:val="18"/>
                <w:szCs w:val="18"/>
              </w:rPr>
            </w:pPr>
            <w:r>
              <w:rPr>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lastRenderedPageBreak/>
              <w:t xml:space="preserve">        [EntityField(true)]</w:t>
            </w:r>
          </w:p>
          <w:p w:rsidR="00E61043" w:rsidRDefault="001B78CE">
            <w:pPr>
              <w:rPr>
                <w:sz w:val="18"/>
                <w:szCs w:val="18"/>
              </w:rPr>
            </w:pPr>
            <w:r>
              <w:rPr>
                <w:sz w:val="18"/>
                <w:szCs w:val="18"/>
              </w:rPr>
              <w:t xml:space="preserve">        public int UserID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r>
              <w:rPr>
                <w:rFonts w:hint="eastAsia"/>
                <w:sz w:val="18"/>
                <w:szCs w:val="18"/>
              </w:rPr>
              <w:t>(</w:t>
            </w:r>
            <w:r>
              <w:rPr>
                <w:sz w:val="18"/>
                <w:szCs w:val="18"/>
              </w:rPr>
              <w:t>true,ColumnDbType.Text</w:t>
            </w:r>
            <w:r>
              <w:rPr>
                <w:rFonts w:hint="eastAsia"/>
                <w:sz w:val="18"/>
                <w:szCs w:val="18"/>
              </w:rPr>
              <w:t>)</w:t>
            </w:r>
            <w:r>
              <w:rPr>
                <w:sz w:val="18"/>
                <w:szCs w:val="18"/>
              </w:rPr>
              <w:t>]</w:t>
            </w:r>
          </w:p>
          <w:p w:rsidR="00E61043" w:rsidRDefault="001B78CE">
            <w:pPr>
              <w:rPr>
                <w:sz w:val="18"/>
                <w:szCs w:val="18"/>
              </w:rPr>
            </w:pPr>
            <w:r>
              <w:rPr>
                <w:sz w:val="18"/>
                <w:szCs w:val="18"/>
              </w:rPr>
              <w:t xml:space="preserve">        public CacheList&lt;UserTaskInfo&gt; TaskPackage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protected override int GetIdentityId()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return UserID;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[Serializable, ProtoContract]</w:t>
            </w:r>
          </w:p>
          <w:p w:rsidR="00E61043" w:rsidRDefault="001B78CE">
            <w:pPr>
              <w:rPr>
                <w:sz w:val="18"/>
                <w:szCs w:val="18"/>
              </w:rPr>
            </w:pPr>
            <w:r>
              <w:rPr>
                <w:sz w:val="18"/>
                <w:szCs w:val="18"/>
              </w:rPr>
              <w:t xml:space="preserve">    public class UserTaskInfo : EntityChangeEvent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UserTaskInfo()</w:t>
            </w:r>
          </w:p>
          <w:p w:rsidR="00E61043" w:rsidRDefault="001B78CE">
            <w:pPr>
              <w:rPr>
                <w:sz w:val="18"/>
                <w:szCs w:val="18"/>
              </w:rPr>
            </w:pPr>
            <w:r>
              <w:rPr>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[ProtoMember(1)]</w:t>
            </w:r>
          </w:p>
          <w:p w:rsidR="00E61043" w:rsidRDefault="001B78CE">
            <w:pPr>
              <w:rPr>
                <w:sz w:val="18"/>
                <w:szCs w:val="18"/>
              </w:rPr>
            </w:pPr>
            <w:r>
              <w:rPr>
                <w:sz w:val="18"/>
                <w:szCs w:val="18"/>
              </w:rPr>
              <w:t>P</w:t>
            </w:r>
            <w:r>
              <w:rPr>
                <w:rFonts w:hint="eastAsia"/>
                <w:sz w:val="18"/>
                <w:szCs w:val="18"/>
              </w:rPr>
              <w:t>ublic int TaskId { get; set; }</w:t>
            </w:r>
          </w:p>
          <w:p w:rsidR="00E61043" w:rsidRDefault="00E61043">
            <w:pPr>
              <w:rPr>
                <w:sz w:val="18"/>
                <w:szCs w:val="18"/>
              </w:rPr>
            </w:pPr>
          </w:p>
          <w:p w:rsidR="00E61043" w:rsidRDefault="001B78CE">
            <w:pPr>
              <w:rPr>
                <w:sz w:val="18"/>
                <w:szCs w:val="18"/>
              </w:rPr>
            </w:pPr>
            <w:r>
              <w:rPr>
                <w:sz w:val="18"/>
                <w:szCs w:val="18"/>
              </w:rPr>
              <w:t>[ProtoMember(</w:t>
            </w:r>
            <w:r>
              <w:rPr>
                <w:rFonts w:hint="eastAsia"/>
                <w:sz w:val="18"/>
                <w:szCs w:val="18"/>
              </w:rPr>
              <w:t>2</w:t>
            </w:r>
            <w:r>
              <w:rPr>
                <w:sz w:val="18"/>
                <w:szCs w:val="18"/>
              </w:rPr>
              <w:t>)]</w:t>
            </w:r>
          </w:p>
          <w:p w:rsidR="00E61043" w:rsidRDefault="001B78CE">
            <w:pPr>
              <w:rPr>
                <w:sz w:val="18"/>
                <w:szCs w:val="18"/>
              </w:rPr>
            </w:pPr>
            <w:r>
              <w:rPr>
                <w:sz w:val="18"/>
                <w:szCs w:val="18"/>
              </w:rPr>
              <w:t>P</w:t>
            </w:r>
            <w:r>
              <w:rPr>
                <w:rFonts w:hint="eastAsia"/>
                <w:sz w:val="18"/>
                <w:szCs w:val="18"/>
              </w:rPr>
              <w:t xml:space="preserve">ublic int </w:t>
            </w:r>
            <w:r>
              <w:rPr>
                <w:sz w:val="18"/>
                <w:szCs w:val="18"/>
              </w:rPr>
              <w:t>Status</w:t>
            </w:r>
            <w:r>
              <w:rPr>
                <w:rFonts w:hint="eastAsia"/>
                <w:sz w:val="18"/>
                <w:szCs w:val="18"/>
              </w:rPr>
              <w:t xml:space="preserve">{ get; set; } </w:t>
            </w:r>
          </w:p>
          <w:p w:rsidR="00E61043" w:rsidRDefault="001B78CE">
            <w:pPr>
              <w:rPr>
                <w:sz w:val="18"/>
                <w:szCs w:val="18"/>
              </w:rPr>
            </w:pPr>
            <w:r>
              <w:rPr>
                <w:rFonts w:hint="eastAsia"/>
                <w:sz w:val="18"/>
                <w:szCs w:val="18"/>
              </w:rPr>
              <w:t xml:space="preserve">    }</w:t>
            </w:r>
          </w:p>
          <w:p w:rsidR="00E61043" w:rsidRDefault="001B78CE">
            <w:r>
              <w:rPr>
                <w:sz w:val="18"/>
                <w:szCs w:val="18"/>
              </w:rPr>
              <w:t>}</w:t>
            </w:r>
          </w:p>
        </w:tc>
      </w:tr>
    </w:tbl>
    <w:p w:rsidR="00E61043" w:rsidRDefault="00E61043"/>
    <w:p w:rsidR="00E61043" w:rsidRDefault="001B78CE">
      <w:pPr>
        <w:pStyle w:val="3"/>
      </w:pPr>
      <w:bookmarkStart w:id="35" w:name="_Toc25465"/>
      <w:r>
        <w:rPr>
          <w:rFonts w:hint="eastAsia"/>
        </w:rPr>
        <w:t>玩家共享数据</w:t>
      </w:r>
      <w:bookmarkEnd w:id="35"/>
    </w:p>
    <w:p w:rsidR="00E61043" w:rsidRDefault="001B78CE">
      <w:pPr>
        <w:pStyle w:val="12"/>
        <w:ind w:firstLine="480"/>
      </w:pPr>
      <w:r>
        <w:rPr>
          <w:rFonts w:hint="eastAsia"/>
        </w:rPr>
        <w:t>配置参数</w:t>
      </w:r>
      <w:r>
        <w:t>CacheType.Entity</w:t>
      </w:r>
      <w:r>
        <w:rPr>
          <w:rFonts w:hint="eastAsia"/>
        </w:rPr>
        <w:t>类型，配置实体是全局可读写的，实体类需要继承</w:t>
      </w:r>
      <w:r>
        <w:t>ShareEntity</w:t>
      </w:r>
      <w:r>
        <w:rPr>
          <w:rFonts w:hint="eastAsia"/>
        </w:rPr>
        <w:t>类；如排行榜示例：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lastRenderedPageBreak/>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[EntityTable(CacheType.Entity, "ConnData")]</w:t>
            </w:r>
          </w:p>
          <w:p w:rsidR="00E61043" w:rsidRDefault="001B78CE">
            <w:pPr>
              <w:rPr>
                <w:sz w:val="18"/>
                <w:szCs w:val="18"/>
              </w:rPr>
            </w:pPr>
            <w:r>
              <w:rPr>
                <w:sz w:val="18"/>
                <w:szCs w:val="18"/>
              </w:rPr>
              <w:t xml:space="preserve">    public class UserRanking : ShareEntity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UserRanking ()</w:t>
            </w:r>
          </w:p>
          <w:p w:rsidR="00E61043" w:rsidRDefault="001B78CE">
            <w:pPr>
              <w:rPr>
                <w:sz w:val="18"/>
                <w:szCs w:val="18"/>
              </w:rPr>
            </w:pPr>
            <w:r>
              <w:rPr>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w:t>
            </w:r>
          </w:p>
          <w:p w:rsidR="00E61043" w:rsidRDefault="001B78CE">
            <w:pPr>
              <w:rPr>
                <w:sz w:val="18"/>
                <w:szCs w:val="18"/>
              </w:rPr>
            </w:pPr>
            <w:r>
              <w:rPr>
                <w:sz w:val="18"/>
                <w:szCs w:val="18"/>
              </w:rPr>
              <w:t xml:space="preserve">        public int UserID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p>
          <w:p w:rsidR="00E61043" w:rsidRDefault="001B78CE">
            <w:pPr>
              <w:rPr>
                <w:sz w:val="18"/>
                <w:szCs w:val="18"/>
              </w:rPr>
            </w:pPr>
            <w:r>
              <w:rPr>
                <w:sz w:val="18"/>
                <w:szCs w:val="18"/>
              </w:rPr>
              <w:t xml:space="preserve">        public string UserName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E61043">
      <w:pPr>
        <w:pStyle w:val="12"/>
        <w:ind w:firstLine="480"/>
      </w:pPr>
    </w:p>
    <w:p w:rsidR="00E61043" w:rsidRDefault="001B78CE">
      <w:pPr>
        <w:pStyle w:val="3"/>
      </w:pPr>
      <w:bookmarkStart w:id="36" w:name="_Toc32422"/>
      <w:r>
        <w:rPr>
          <w:rFonts w:hint="eastAsia"/>
        </w:rPr>
        <w:t>配置数值数据</w:t>
      </w:r>
      <w:bookmarkEnd w:id="36"/>
    </w:p>
    <w:p w:rsidR="00E61043" w:rsidRDefault="001B78CE">
      <w:pPr>
        <w:pStyle w:val="12"/>
        <w:ind w:firstLine="480"/>
      </w:pPr>
      <w:r>
        <w:rPr>
          <w:rFonts w:hint="eastAsia"/>
        </w:rPr>
        <w:t>配置参数</w:t>
      </w:r>
      <w:r>
        <w:t>AccessLevel.ReadOnly</w:t>
      </w:r>
      <w:r>
        <w:rPr>
          <w:rFonts w:hint="eastAsia"/>
        </w:rPr>
        <w:t>类型，配置实体是只读的，实体类需要继承</w:t>
      </w:r>
      <w:r>
        <w:t>ShareEntity</w:t>
      </w:r>
      <w:r>
        <w:rPr>
          <w:rFonts w:hint="eastAsia"/>
        </w:rPr>
        <w:t>类；如地图信息示例：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[EntityTable(AccessLevel.ReadOnly, "Conn</w:t>
            </w:r>
            <w:r>
              <w:rPr>
                <w:rFonts w:hint="eastAsia"/>
                <w:sz w:val="18"/>
                <w:szCs w:val="18"/>
              </w:rPr>
              <w:t>Config</w:t>
            </w:r>
            <w:r>
              <w:rPr>
                <w:sz w:val="18"/>
                <w:szCs w:val="18"/>
              </w:rPr>
              <w:t>")]</w:t>
            </w:r>
          </w:p>
          <w:p w:rsidR="00E61043" w:rsidRDefault="001B78CE">
            <w:pPr>
              <w:rPr>
                <w:sz w:val="18"/>
                <w:szCs w:val="18"/>
              </w:rPr>
            </w:pPr>
            <w:r>
              <w:rPr>
                <w:sz w:val="18"/>
                <w:szCs w:val="18"/>
              </w:rPr>
              <w:t xml:space="preserve">    public class </w:t>
            </w:r>
            <w:r>
              <w:rPr>
                <w:rFonts w:hint="eastAsia"/>
                <w:sz w:val="18"/>
                <w:szCs w:val="18"/>
              </w:rPr>
              <w:t>MapInfo</w:t>
            </w:r>
            <w:r>
              <w:rPr>
                <w:sz w:val="18"/>
                <w:szCs w:val="18"/>
              </w:rPr>
              <w:t xml:space="preserve"> : ShareEntity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w:t>
            </w:r>
            <w:r>
              <w:rPr>
                <w:rFonts w:hint="eastAsia"/>
                <w:sz w:val="18"/>
                <w:szCs w:val="18"/>
              </w:rPr>
              <w:t>MapInfo</w:t>
            </w:r>
            <w:r>
              <w:rPr>
                <w:sz w:val="18"/>
                <w:szCs w:val="18"/>
              </w:rPr>
              <w:t xml:space="preserve"> ()</w:t>
            </w:r>
          </w:p>
          <w:p w:rsidR="00E61043" w:rsidRDefault="001B78CE">
            <w:pPr>
              <w:rPr>
                <w:sz w:val="18"/>
                <w:szCs w:val="18"/>
              </w:rPr>
            </w:pPr>
            <w:r>
              <w:rPr>
                <w:sz w:val="18"/>
                <w:szCs w:val="18"/>
              </w:rPr>
              <w:lastRenderedPageBreak/>
              <w:t xml:space="preserve">            : base(</w:t>
            </w:r>
            <w:r>
              <w:rPr>
                <w:rFonts w:hint="eastAsia"/>
                <w:sz w:val="18"/>
                <w:szCs w:val="18"/>
              </w:rPr>
              <w:t>true</w:t>
            </w:r>
            <w:r>
              <w:rPr>
                <w:sz w:val="18"/>
                <w:szCs w:val="18"/>
              </w:rPr>
              <w: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w:t>
            </w:r>
          </w:p>
          <w:p w:rsidR="00E61043" w:rsidRDefault="001B78CE">
            <w:pPr>
              <w:rPr>
                <w:sz w:val="18"/>
                <w:szCs w:val="18"/>
              </w:rPr>
            </w:pPr>
            <w:r>
              <w:rPr>
                <w:sz w:val="18"/>
                <w:szCs w:val="18"/>
              </w:rPr>
              <w:t xml:space="preserve">        public int </w:t>
            </w:r>
            <w:r>
              <w:rPr>
                <w:rFonts w:hint="eastAsia"/>
                <w:sz w:val="18"/>
                <w:szCs w:val="18"/>
              </w:rPr>
              <w:t>Map</w:t>
            </w:r>
            <w:r>
              <w:rPr>
                <w:sz w:val="18"/>
                <w:szCs w:val="18"/>
              </w:rPr>
              <w:t>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p>
          <w:p w:rsidR="00E61043" w:rsidRDefault="001B78CE">
            <w:pPr>
              <w:rPr>
                <w:sz w:val="18"/>
                <w:szCs w:val="18"/>
              </w:rPr>
            </w:pPr>
            <w:r>
              <w:rPr>
                <w:sz w:val="18"/>
                <w:szCs w:val="18"/>
              </w:rPr>
              <w:t xml:space="preserve">        public </w:t>
            </w:r>
            <w:r>
              <w:rPr>
                <w:rFonts w:hint="eastAsia"/>
                <w:sz w:val="18"/>
                <w:szCs w:val="18"/>
              </w:rPr>
              <w:t>intPointX</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w:t>
            </w:r>
            <w:r>
              <w:rPr>
                <w:rFonts w:hint="eastAsia"/>
                <w:sz w:val="18"/>
                <w:szCs w:val="18"/>
              </w:rPr>
              <w:t>3</w:t>
            </w:r>
            <w:r>
              <w:rPr>
                <w:sz w:val="18"/>
                <w:szCs w:val="18"/>
              </w:rPr>
              <w:t>)]</w:t>
            </w:r>
          </w:p>
          <w:p w:rsidR="00E61043" w:rsidRDefault="001B78CE">
            <w:pPr>
              <w:rPr>
                <w:sz w:val="18"/>
                <w:szCs w:val="18"/>
              </w:rPr>
            </w:pPr>
            <w:r>
              <w:rPr>
                <w:sz w:val="18"/>
                <w:szCs w:val="18"/>
              </w:rPr>
              <w:t xml:space="preserve">        [EntityField]</w:t>
            </w:r>
          </w:p>
          <w:p w:rsidR="00E61043" w:rsidRDefault="001B78CE">
            <w:pPr>
              <w:rPr>
                <w:sz w:val="18"/>
                <w:szCs w:val="18"/>
              </w:rPr>
            </w:pPr>
            <w:r>
              <w:rPr>
                <w:sz w:val="18"/>
                <w:szCs w:val="18"/>
              </w:rPr>
              <w:t xml:space="preserve">        public </w:t>
            </w:r>
            <w:r>
              <w:rPr>
                <w:rFonts w:hint="eastAsia"/>
                <w:sz w:val="18"/>
                <w:szCs w:val="18"/>
              </w:rPr>
              <w:t>intPointY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E61043"/>
    <w:p w:rsidR="00E61043" w:rsidRDefault="001B78CE">
      <w:pPr>
        <w:pStyle w:val="3"/>
      </w:pPr>
      <w:bookmarkStart w:id="37" w:name="_Toc23184"/>
      <w:r>
        <w:rPr>
          <w:rFonts w:hint="eastAsia"/>
        </w:rPr>
        <w:t>日志数据</w:t>
      </w:r>
      <w:bookmarkEnd w:id="37"/>
    </w:p>
    <w:p w:rsidR="00E61043" w:rsidRDefault="001B78CE">
      <w:pPr>
        <w:pStyle w:val="12"/>
        <w:ind w:firstLine="480"/>
      </w:pPr>
      <w:r>
        <w:rPr>
          <w:rFonts w:hint="eastAsia"/>
        </w:rPr>
        <w:t>配置参数</w:t>
      </w:r>
      <w:r>
        <w:t>AccessLevel.WriteOnly</w:t>
      </w:r>
      <w:r>
        <w:rPr>
          <w:rFonts w:hint="eastAsia"/>
        </w:rPr>
        <w:t>类型</w:t>
      </w:r>
      <w:r>
        <w:rPr>
          <w:rFonts w:hint="eastAsia"/>
        </w:rPr>
        <w:t>,</w:t>
      </w:r>
      <w:r>
        <w:rPr>
          <w:rFonts w:hint="eastAsia"/>
        </w:rPr>
        <w:t>且实体类需要继承</w:t>
      </w:r>
      <w:r>
        <w:t>LogEntity</w:t>
      </w:r>
      <w:r>
        <w:rPr>
          <w:rFonts w:hint="eastAsia"/>
        </w:rPr>
        <w:t>类；如玩家登录日志示例：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[EntityTable(AccessLevel.WriteOnly, "Conn</w:t>
            </w:r>
            <w:r>
              <w:rPr>
                <w:rFonts w:hint="eastAsia"/>
                <w:sz w:val="18"/>
                <w:szCs w:val="18"/>
              </w:rPr>
              <w:t>Log</w:t>
            </w:r>
            <w:r>
              <w:rPr>
                <w:sz w:val="18"/>
                <w:szCs w:val="18"/>
              </w:rPr>
              <w:t>")]</w:t>
            </w:r>
          </w:p>
          <w:p w:rsidR="00E61043" w:rsidRDefault="001B78CE">
            <w:pPr>
              <w:rPr>
                <w:sz w:val="18"/>
                <w:szCs w:val="18"/>
              </w:rPr>
            </w:pPr>
            <w:r>
              <w:rPr>
                <w:sz w:val="18"/>
                <w:szCs w:val="18"/>
              </w:rPr>
              <w:t xml:space="preserve">    public class UserLoginLog: LogEntity</w:t>
            </w:r>
          </w:p>
          <w:p w:rsidR="00E61043" w:rsidRDefault="001B78CE">
            <w:pPr>
              <w:rPr>
                <w:sz w:val="18"/>
                <w:szCs w:val="18"/>
              </w:rPr>
            </w:pPr>
            <w:r>
              <w:rPr>
                <w:sz w:val="18"/>
                <w:szCs w:val="18"/>
              </w:rPr>
              <w:lastRenderedPageBreak/>
              <w:t xml:space="preserve">    {</w:t>
            </w:r>
          </w:p>
          <w:p w:rsidR="00E61043" w:rsidRDefault="001B78CE">
            <w:pPr>
              <w:rPr>
                <w:sz w:val="18"/>
                <w:szCs w:val="18"/>
              </w:rPr>
            </w:pPr>
            <w:r>
              <w:rPr>
                <w:sz w:val="18"/>
                <w:szCs w:val="18"/>
              </w:rPr>
              <w:t xml:space="preserve">        public UserLoginLog ()</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w:t>
            </w:r>
            <w:r>
              <w:rPr>
                <w:rFonts w:hint="eastAsia"/>
                <w:sz w:val="18"/>
                <w:szCs w:val="18"/>
              </w:rPr>
              <w:t>配置自增列</w:t>
            </w: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 IsIdentity = true)]</w:t>
            </w:r>
          </w:p>
          <w:p w:rsidR="00E61043" w:rsidRDefault="001B78CE">
            <w:pPr>
              <w:rPr>
                <w:sz w:val="18"/>
                <w:szCs w:val="18"/>
              </w:rPr>
            </w:pPr>
            <w:r>
              <w:rPr>
                <w:sz w:val="18"/>
                <w:szCs w:val="18"/>
              </w:rPr>
              <w:t xml:space="preserve">        public int 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p>
          <w:p w:rsidR="00E61043" w:rsidRDefault="001B78CE">
            <w:pPr>
              <w:rPr>
                <w:sz w:val="18"/>
                <w:szCs w:val="18"/>
              </w:rPr>
            </w:pPr>
            <w:r>
              <w:rPr>
                <w:sz w:val="18"/>
                <w:szCs w:val="18"/>
              </w:rPr>
              <w:t xml:space="preserve">        public string SessionID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w:t>
            </w:r>
            <w:r>
              <w:rPr>
                <w:rFonts w:hint="eastAsia"/>
                <w:sz w:val="18"/>
                <w:szCs w:val="18"/>
              </w:rPr>
              <w:t>3</w:t>
            </w:r>
            <w:r>
              <w:rPr>
                <w:sz w:val="18"/>
                <w:szCs w:val="18"/>
              </w:rPr>
              <w:t>)]</w:t>
            </w:r>
          </w:p>
          <w:p w:rsidR="00E61043" w:rsidRDefault="001B78CE">
            <w:pPr>
              <w:rPr>
                <w:sz w:val="18"/>
                <w:szCs w:val="18"/>
              </w:rPr>
            </w:pPr>
            <w:r>
              <w:rPr>
                <w:sz w:val="18"/>
                <w:szCs w:val="18"/>
              </w:rPr>
              <w:t xml:space="preserve">        [EntityField]</w:t>
            </w:r>
          </w:p>
          <w:p w:rsidR="00E61043" w:rsidRDefault="001B78CE">
            <w:pPr>
              <w:rPr>
                <w:sz w:val="18"/>
                <w:szCs w:val="18"/>
              </w:rPr>
            </w:pPr>
            <w:r>
              <w:rPr>
                <w:sz w:val="18"/>
                <w:szCs w:val="18"/>
              </w:rPr>
              <w:t xml:space="preserve">        public </w:t>
            </w:r>
            <w:r>
              <w:rPr>
                <w:rFonts w:hint="eastAsia"/>
                <w:sz w:val="18"/>
                <w:szCs w:val="18"/>
              </w:rPr>
              <w:t>DateTimeLoginDate</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1B78CE">
      <w:pPr>
        <w:pStyle w:val="3"/>
        <w:rPr>
          <w:lang w:val="zh-CN"/>
        </w:rPr>
      </w:pPr>
      <w:bookmarkStart w:id="38" w:name="_Toc7663"/>
      <w:r>
        <w:rPr>
          <w:rFonts w:hint="eastAsia"/>
          <w:lang w:val="zh-CN"/>
        </w:rPr>
        <w:lastRenderedPageBreak/>
        <w:t>组合类结构</w:t>
      </w:r>
      <w:bookmarkEnd w:id="38"/>
    </w:p>
    <w:p w:rsidR="00E61043" w:rsidRDefault="001B78CE">
      <w:pPr>
        <w:pStyle w:val="12"/>
        <w:ind w:firstLine="480"/>
        <w:rPr>
          <w:lang w:val="zh-CN"/>
        </w:rPr>
      </w:pPr>
      <w:r>
        <w:rPr>
          <w:rFonts w:hint="eastAsia"/>
          <w:lang w:val="zh-CN"/>
        </w:rPr>
        <w:t>所有孩子类需要继承</w:t>
      </w:r>
      <w:r>
        <w:rPr>
          <w:lang w:val="zh-CN"/>
        </w:rPr>
        <w:t>EntityChangeEvent</w:t>
      </w:r>
      <w:r>
        <w:rPr>
          <w:rFonts w:hint="eastAsia"/>
          <w:lang w:val="zh-CN"/>
        </w:rPr>
        <w:t>类，并且需要标记</w:t>
      </w:r>
      <w:r>
        <w:rPr>
          <w:lang w:val="zh-CN"/>
        </w:rPr>
        <w:t>Serializable</w:t>
      </w:r>
      <w:r>
        <w:rPr>
          <w:rFonts w:hint="eastAsia"/>
          <w:lang w:val="zh-CN"/>
        </w:rPr>
        <w:t>和</w:t>
      </w:r>
      <w:r>
        <w:rPr>
          <w:lang w:val="zh-CN"/>
        </w:rPr>
        <w:t>ProtoContract</w:t>
      </w:r>
      <w:r>
        <w:rPr>
          <w:rFonts w:hint="eastAsia"/>
          <w:lang w:val="zh-CN"/>
        </w:rPr>
        <w:t>扩展属性，成员和属性成员需要标记</w:t>
      </w:r>
      <w:r>
        <w:rPr>
          <w:lang w:val="zh-CN"/>
        </w:rPr>
        <w:t>ProtoMember</w:t>
      </w:r>
      <w:r>
        <w:rPr>
          <w:rFonts w:hint="eastAsia"/>
          <w:lang w:val="zh-CN"/>
        </w:rPr>
        <w:t>扩展属性；</w:t>
      </w:r>
    </w:p>
    <w:p w:rsidR="00E61043" w:rsidRDefault="001B78CE">
      <w:pPr>
        <w:rPr>
          <w:rStyle w:val="a7"/>
        </w:rPr>
      </w:pPr>
      <w:r>
        <w:rPr>
          <w:rStyle w:val="a7"/>
        </w:rPr>
        <w:t>EntityChangeEvent</w:t>
      </w:r>
      <w:r>
        <w:rPr>
          <w:rStyle w:val="a7"/>
          <w:rFonts w:hint="eastAsia"/>
        </w:rPr>
        <w:t>子类结构</w:t>
      </w:r>
    </w:p>
    <w:p w:rsidR="00E61043" w:rsidRDefault="001B78CE">
      <w:pPr>
        <w:rPr>
          <w:rStyle w:val="a7"/>
          <w:b w:val="0"/>
        </w:rPr>
      </w:pPr>
      <w:r>
        <w:rPr>
          <w:rStyle w:val="a7"/>
          <w:rFonts w:hint="eastAsia"/>
          <w:b w:val="0"/>
        </w:rPr>
        <w:t>父亲与子类是一对一的关系</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lastRenderedPageBreak/>
              <w:t>{</w:t>
            </w:r>
          </w:p>
          <w:p w:rsidR="00E61043" w:rsidRDefault="001B78CE">
            <w:pPr>
              <w:rPr>
                <w:sz w:val="18"/>
                <w:szCs w:val="18"/>
              </w:rPr>
            </w:pPr>
            <w:r>
              <w:rPr>
                <w:sz w:val="18"/>
                <w:szCs w:val="18"/>
              </w:rPr>
              <w:t>[Serializable, ProtoContract]</w:t>
            </w:r>
          </w:p>
          <w:p w:rsidR="00E61043" w:rsidRDefault="001B78CE">
            <w:pPr>
              <w:rPr>
                <w:sz w:val="18"/>
                <w:szCs w:val="18"/>
              </w:rPr>
            </w:pPr>
            <w:r>
              <w:rPr>
                <w:rFonts w:hint="eastAsia"/>
                <w:sz w:val="18"/>
                <w:szCs w:val="18"/>
              </w:rPr>
              <w:t xml:space="preserve">    public class ChildItem : </w:t>
            </w:r>
            <w:r>
              <w:rPr>
                <w:sz w:val="18"/>
                <w:szCs w:val="18"/>
              </w:rPr>
              <w:t>EntityChangeEvent</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t xml:space="preserve">        public ChildItem() : </w:t>
            </w:r>
            <w:r>
              <w:rPr>
                <w:sz w:val="18"/>
                <w:szCs w:val="18"/>
              </w:rPr>
              <w:t>base(false)</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t xml:space="preserve">        }</w:t>
            </w:r>
          </w:p>
          <w:p w:rsidR="00E61043" w:rsidRDefault="001B78CE">
            <w:pPr>
              <w:rPr>
                <w:sz w:val="18"/>
                <w:szCs w:val="18"/>
              </w:rPr>
            </w:pPr>
            <w:r>
              <w:rPr>
                <w:sz w:val="18"/>
                <w:szCs w:val="18"/>
              </w:rPr>
              <w:t>[ProtoMember(1)]</w:t>
            </w:r>
          </w:p>
          <w:p w:rsidR="00E61043" w:rsidRDefault="001B78CE">
            <w:pPr>
              <w:rPr>
                <w:sz w:val="18"/>
                <w:szCs w:val="18"/>
              </w:rPr>
            </w:pPr>
            <w:r>
              <w:rPr>
                <w:rFonts w:hint="eastAsia"/>
                <w:sz w:val="18"/>
                <w:szCs w:val="18"/>
              </w:rPr>
              <w:t xml:space="preserve">        public int Name{ get; set; }</w:t>
            </w:r>
          </w:p>
          <w:p w:rsidR="00E61043" w:rsidRDefault="001B78CE">
            <w:pPr>
              <w:rPr>
                <w:sz w:val="18"/>
                <w:szCs w:val="18"/>
              </w:rPr>
            </w:pPr>
            <w:r>
              <w:rPr>
                <w:rFonts w:hint="eastAsia"/>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[EntityTable(CacheType.Entity, "ConnData")]</w:t>
            </w:r>
          </w:p>
          <w:p w:rsidR="00E61043" w:rsidRDefault="001B78CE">
            <w:pPr>
              <w:rPr>
                <w:sz w:val="18"/>
                <w:szCs w:val="18"/>
              </w:rPr>
            </w:pPr>
            <w:r>
              <w:rPr>
                <w:sz w:val="18"/>
                <w:szCs w:val="18"/>
              </w:rPr>
              <w:t xml:space="preserve">    public class </w:t>
            </w:r>
            <w:r>
              <w:rPr>
                <w:rFonts w:hint="eastAsia"/>
                <w:sz w:val="18"/>
                <w:szCs w:val="18"/>
              </w:rPr>
              <w:t>MyClass</w:t>
            </w:r>
            <w:r>
              <w:rPr>
                <w:sz w:val="18"/>
                <w:szCs w:val="18"/>
              </w:rPr>
              <w:t xml:space="preserve"> : ShareEntity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w:t>
            </w:r>
            <w:r>
              <w:rPr>
                <w:rFonts w:hint="eastAsia"/>
                <w:sz w:val="18"/>
                <w:szCs w:val="18"/>
              </w:rPr>
              <w:t>MyClass</w:t>
            </w:r>
            <w:r>
              <w:rPr>
                <w:sz w:val="18"/>
                <w:szCs w:val="18"/>
              </w:rPr>
              <w:t xml:space="preserve"> ()</w:t>
            </w:r>
            <w:r>
              <w:rPr>
                <w:rFonts w:hint="eastAsia"/>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Item = new ChildItem();</w:t>
            </w:r>
          </w:p>
          <w:p w:rsidR="00E61043" w:rsidRDefault="001B78CE">
            <w:pPr>
              <w:rPr>
                <w:sz w:val="18"/>
                <w:szCs w:val="18"/>
              </w:rPr>
            </w:pPr>
            <w:r>
              <w:rPr>
                <w:sz w:val="18"/>
                <w:szCs w:val="18"/>
              </w:rPr>
              <w:t xml:space="preserve">        } </w:t>
            </w: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w:t>
            </w:r>
          </w:p>
          <w:p w:rsidR="00E61043" w:rsidRDefault="001B78CE">
            <w:pPr>
              <w:rPr>
                <w:sz w:val="18"/>
                <w:szCs w:val="18"/>
              </w:rPr>
            </w:pPr>
            <w:r>
              <w:rPr>
                <w:sz w:val="18"/>
                <w:szCs w:val="18"/>
              </w:rPr>
              <w:t xml:space="preserve">        public int 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r>
              <w:rPr>
                <w:rFonts w:hint="eastAsia"/>
                <w:sz w:val="18"/>
                <w:szCs w:val="18"/>
              </w:rPr>
              <w:t>(</w:t>
            </w:r>
            <w:r>
              <w:rPr>
                <w:sz w:val="18"/>
                <w:szCs w:val="18"/>
              </w:rPr>
              <w:t>true</w:t>
            </w:r>
            <w:r>
              <w:rPr>
                <w:rFonts w:hint="eastAsia"/>
                <w:sz w:val="18"/>
                <w:szCs w:val="18"/>
              </w:rPr>
              <w:t xml:space="preserve">, </w:t>
            </w:r>
            <w:r>
              <w:rPr>
                <w:sz w:val="18"/>
                <w:szCs w:val="18"/>
              </w:rPr>
              <w:t>ColumnDbType.Text</w:t>
            </w:r>
            <w:r>
              <w:rPr>
                <w:rFonts w:hint="eastAsia"/>
                <w:sz w:val="18"/>
                <w:szCs w:val="18"/>
              </w:rPr>
              <w:t>)</w:t>
            </w:r>
            <w:r>
              <w:rPr>
                <w:sz w:val="18"/>
                <w:szCs w:val="18"/>
              </w:rPr>
              <w:t>]</w:t>
            </w:r>
          </w:p>
          <w:p w:rsidR="00E61043" w:rsidRDefault="001B78CE">
            <w:pPr>
              <w:rPr>
                <w:sz w:val="18"/>
                <w:szCs w:val="18"/>
              </w:rPr>
            </w:pPr>
            <w:r>
              <w:rPr>
                <w:sz w:val="18"/>
                <w:szCs w:val="18"/>
              </w:rPr>
              <w:t xml:space="preserve">        public </w:t>
            </w:r>
            <w:r>
              <w:rPr>
                <w:rFonts w:hint="eastAsia"/>
                <w:sz w:val="18"/>
                <w:szCs w:val="18"/>
              </w:rPr>
              <w:t>ChildItem Item</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E61043">
      <w:pPr>
        <w:rPr>
          <w:rStyle w:val="a7"/>
        </w:rPr>
      </w:pPr>
    </w:p>
    <w:p w:rsidR="00E61043" w:rsidRDefault="001B78CE">
      <w:pPr>
        <w:rPr>
          <w:rStyle w:val="a7"/>
        </w:rPr>
      </w:pPr>
      <w:r>
        <w:rPr>
          <w:rStyle w:val="a7"/>
        </w:rPr>
        <w:t>CacheList</w:t>
      </w:r>
      <w:r>
        <w:rPr>
          <w:rStyle w:val="a7"/>
          <w:rFonts w:hint="eastAsia"/>
        </w:rPr>
        <w:t>链表结构</w:t>
      </w:r>
    </w:p>
    <w:p w:rsidR="00E61043" w:rsidRDefault="001B78CE">
      <w:pPr>
        <w:rPr>
          <w:rStyle w:val="a7"/>
          <w:b w:val="0"/>
        </w:rPr>
      </w:pPr>
      <w:r>
        <w:rPr>
          <w:rStyle w:val="a7"/>
          <w:rFonts w:hint="eastAsia"/>
          <w:b w:val="0"/>
        </w:rPr>
        <w:t>父亲与子类是一对多的关系</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rPr>
                <w:sz w:val="18"/>
                <w:szCs w:val="18"/>
              </w:rPr>
            </w:pPr>
            <w:r>
              <w:rPr>
                <w:sz w:val="18"/>
                <w:szCs w:val="18"/>
              </w:rPr>
              <w:t>[Serializable, ProtoContract]</w:t>
            </w:r>
          </w:p>
          <w:p w:rsidR="00E61043" w:rsidRDefault="001B78CE">
            <w:pPr>
              <w:rPr>
                <w:sz w:val="18"/>
                <w:szCs w:val="18"/>
              </w:rPr>
            </w:pPr>
            <w:r>
              <w:rPr>
                <w:rFonts w:hint="eastAsia"/>
                <w:sz w:val="18"/>
                <w:szCs w:val="18"/>
              </w:rPr>
              <w:lastRenderedPageBreak/>
              <w:t xml:space="preserve">    public class ChildItem : </w:t>
            </w:r>
            <w:r>
              <w:rPr>
                <w:sz w:val="18"/>
                <w:szCs w:val="18"/>
              </w:rPr>
              <w:t>EntityChangeEvent</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t xml:space="preserve">        public ChildItem() : </w:t>
            </w:r>
            <w:r>
              <w:rPr>
                <w:sz w:val="18"/>
                <w:szCs w:val="18"/>
              </w:rPr>
              <w:t>base(false)</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t xml:space="preserve">        }</w:t>
            </w:r>
          </w:p>
          <w:p w:rsidR="00E61043" w:rsidRDefault="001B78CE">
            <w:pPr>
              <w:rPr>
                <w:sz w:val="18"/>
                <w:szCs w:val="18"/>
              </w:rPr>
            </w:pPr>
            <w:r>
              <w:rPr>
                <w:sz w:val="18"/>
                <w:szCs w:val="18"/>
              </w:rPr>
              <w:t>[ProtoMember(1)]</w:t>
            </w:r>
          </w:p>
          <w:p w:rsidR="00E61043" w:rsidRDefault="001B78CE">
            <w:pPr>
              <w:rPr>
                <w:sz w:val="18"/>
                <w:szCs w:val="18"/>
              </w:rPr>
            </w:pPr>
            <w:r>
              <w:rPr>
                <w:rFonts w:hint="eastAsia"/>
                <w:sz w:val="18"/>
                <w:szCs w:val="18"/>
              </w:rPr>
              <w:t xml:space="preserve">        public int Name{ get; set; }</w:t>
            </w:r>
          </w:p>
          <w:p w:rsidR="00E61043" w:rsidRDefault="001B78CE">
            <w:pPr>
              <w:rPr>
                <w:sz w:val="18"/>
                <w:szCs w:val="18"/>
              </w:rPr>
            </w:pPr>
            <w:r>
              <w:rPr>
                <w:rFonts w:hint="eastAsia"/>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[EntityTable(CacheType.Entity, "ConnData")]</w:t>
            </w:r>
          </w:p>
          <w:p w:rsidR="00E61043" w:rsidRDefault="001B78CE">
            <w:pPr>
              <w:rPr>
                <w:sz w:val="18"/>
                <w:szCs w:val="18"/>
              </w:rPr>
            </w:pPr>
            <w:r>
              <w:rPr>
                <w:sz w:val="18"/>
                <w:szCs w:val="18"/>
              </w:rPr>
              <w:t xml:space="preserve">    public class </w:t>
            </w:r>
            <w:r>
              <w:rPr>
                <w:rFonts w:hint="eastAsia"/>
                <w:sz w:val="18"/>
                <w:szCs w:val="18"/>
              </w:rPr>
              <w:t>MyClass</w:t>
            </w:r>
            <w:r>
              <w:rPr>
                <w:sz w:val="18"/>
                <w:szCs w:val="18"/>
              </w:rPr>
              <w:t xml:space="preserve"> : ShareEntity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w:t>
            </w:r>
            <w:r>
              <w:rPr>
                <w:rFonts w:hint="eastAsia"/>
                <w:sz w:val="18"/>
                <w:szCs w:val="18"/>
              </w:rPr>
              <w:t>MyClass</w:t>
            </w:r>
            <w:r>
              <w:rPr>
                <w:sz w:val="18"/>
                <w:szCs w:val="18"/>
              </w:rPr>
              <w:t xml:space="preserve"> ()</w:t>
            </w:r>
            <w:r>
              <w:rPr>
                <w:rFonts w:hint="eastAsia"/>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Items = new </w:t>
            </w:r>
            <w:r>
              <w:rPr>
                <w:sz w:val="18"/>
                <w:szCs w:val="18"/>
              </w:rPr>
              <w:t>CacheList</w:t>
            </w:r>
            <w:r>
              <w:rPr>
                <w:rFonts w:hint="eastAsia"/>
                <w:sz w:val="18"/>
                <w:szCs w:val="18"/>
              </w:rPr>
              <w:t>&lt;ChildItem&gt;();</w:t>
            </w:r>
          </w:p>
          <w:p w:rsidR="00E61043" w:rsidRDefault="001B78CE">
            <w:pPr>
              <w:rPr>
                <w:sz w:val="18"/>
                <w:szCs w:val="18"/>
              </w:rPr>
            </w:pPr>
            <w:r>
              <w:rPr>
                <w:sz w:val="18"/>
                <w:szCs w:val="18"/>
              </w:rPr>
              <w:t xml:space="preserve">        } </w:t>
            </w: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w:t>
            </w:r>
          </w:p>
          <w:p w:rsidR="00E61043" w:rsidRDefault="001B78CE">
            <w:pPr>
              <w:rPr>
                <w:sz w:val="18"/>
                <w:szCs w:val="18"/>
              </w:rPr>
            </w:pPr>
            <w:r>
              <w:rPr>
                <w:sz w:val="18"/>
                <w:szCs w:val="18"/>
              </w:rPr>
              <w:t xml:space="preserve">        public int 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r>
              <w:rPr>
                <w:rFonts w:hint="eastAsia"/>
                <w:sz w:val="18"/>
                <w:szCs w:val="18"/>
              </w:rPr>
              <w:t>(</w:t>
            </w:r>
            <w:r>
              <w:rPr>
                <w:sz w:val="18"/>
                <w:szCs w:val="18"/>
              </w:rPr>
              <w:t>true</w:t>
            </w:r>
            <w:r>
              <w:rPr>
                <w:rFonts w:hint="eastAsia"/>
                <w:sz w:val="18"/>
                <w:szCs w:val="18"/>
              </w:rPr>
              <w:t xml:space="preserve">, </w:t>
            </w:r>
            <w:r>
              <w:rPr>
                <w:sz w:val="18"/>
                <w:szCs w:val="18"/>
              </w:rPr>
              <w:t>ColumnDbType.Text</w:t>
            </w:r>
            <w:r>
              <w:rPr>
                <w:rFonts w:hint="eastAsia"/>
                <w:sz w:val="18"/>
                <w:szCs w:val="18"/>
              </w:rPr>
              <w:t>)</w:t>
            </w:r>
            <w:r>
              <w:rPr>
                <w:sz w:val="18"/>
                <w:szCs w:val="18"/>
              </w:rPr>
              <w:t>]</w:t>
            </w:r>
          </w:p>
          <w:p w:rsidR="00E61043" w:rsidRDefault="001B78CE">
            <w:pPr>
              <w:rPr>
                <w:sz w:val="18"/>
                <w:szCs w:val="18"/>
              </w:rPr>
            </w:pPr>
            <w:r>
              <w:rPr>
                <w:sz w:val="18"/>
                <w:szCs w:val="18"/>
              </w:rPr>
              <w:t xml:space="preserve">        public CacheList</w:t>
            </w:r>
            <w:r>
              <w:rPr>
                <w:rFonts w:hint="eastAsia"/>
                <w:sz w:val="18"/>
                <w:szCs w:val="18"/>
              </w:rPr>
              <w:t>&lt;ChildItem&gt; Items</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E61043">
      <w:pPr>
        <w:rPr>
          <w:rStyle w:val="a7"/>
        </w:rPr>
      </w:pPr>
    </w:p>
    <w:p w:rsidR="00E61043" w:rsidRDefault="001B78CE">
      <w:pPr>
        <w:autoSpaceDE w:val="0"/>
        <w:autoSpaceDN w:val="0"/>
        <w:adjustRightInd w:val="0"/>
        <w:jc w:val="left"/>
        <w:rPr>
          <w:rStyle w:val="a7"/>
        </w:rPr>
      </w:pPr>
      <w:r>
        <w:rPr>
          <w:rStyle w:val="a7"/>
        </w:rPr>
        <w:t>CacheDictionary</w:t>
      </w:r>
      <w:r>
        <w:rPr>
          <w:rStyle w:val="a7"/>
          <w:rFonts w:hint="eastAsia"/>
        </w:rPr>
        <w:t>字典结构</w:t>
      </w:r>
    </w:p>
    <w:p w:rsidR="00E61043" w:rsidRDefault="001B78CE">
      <w:pPr>
        <w:rPr>
          <w:rStyle w:val="a7"/>
          <w:b w:val="0"/>
        </w:rPr>
      </w:pPr>
      <w:r>
        <w:rPr>
          <w:rStyle w:val="a7"/>
          <w:rFonts w:hint="eastAsia"/>
          <w:b w:val="0"/>
        </w:rPr>
        <w:t>父亲与子类是一对多的关系</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 xml:space="preserve">namespace </w:t>
            </w:r>
            <w:r>
              <w:rPr>
                <w:rFonts w:hint="eastAsia"/>
                <w:sz w:val="18"/>
                <w:szCs w:val="18"/>
              </w:rPr>
              <w:t>Demo</w:t>
            </w:r>
            <w:r>
              <w:rPr>
                <w:sz w:val="18"/>
                <w:szCs w:val="18"/>
              </w:rPr>
              <w:t>.Model</w:t>
            </w:r>
          </w:p>
          <w:p w:rsidR="00E61043" w:rsidRDefault="001B78CE">
            <w:pPr>
              <w:rPr>
                <w:sz w:val="18"/>
                <w:szCs w:val="18"/>
              </w:rPr>
            </w:pPr>
            <w:r>
              <w:rPr>
                <w:sz w:val="18"/>
                <w:szCs w:val="18"/>
              </w:rPr>
              <w:t>{</w:t>
            </w:r>
          </w:p>
          <w:p w:rsidR="00E61043" w:rsidRDefault="001B78CE">
            <w:pPr>
              <w:rPr>
                <w:sz w:val="18"/>
                <w:szCs w:val="18"/>
              </w:rPr>
            </w:pPr>
            <w:r>
              <w:rPr>
                <w:sz w:val="18"/>
                <w:szCs w:val="18"/>
              </w:rPr>
              <w:t>[Serializable, ProtoContract]</w:t>
            </w:r>
          </w:p>
          <w:p w:rsidR="00E61043" w:rsidRDefault="001B78CE">
            <w:pPr>
              <w:rPr>
                <w:sz w:val="18"/>
                <w:szCs w:val="18"/>
              </w:rPr>
            </w:pPr>
            <w:r>
              <w:rPr>
                <w:rFonts w:hint="eastAsia"/>
                <w:sz w:val="18"/>
                <w:szCs w:val="18"/>
              </w:rPr>
              <w:t xml:space="preserve">    public class ChildItem : </w:t>
            </w:r>
            <w:r>
              <w:rPr>
                <w:sz w:val="18"/>
                <w:szCs w:val="18"/>
              </w:rPr>
              <w:t>EntityChangeEvent</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lastRenderedPageBreak/>
              <w:t xml:space="preserve">        public ChildItem() : </w:t>
            </w:r>
            <w:r>
              <w:rPr>
                <w:sz w:val="18"/>
                <w:szCs w:val="18"/>
              </w:rPr>
              <w:t>base(false)</w:t>
            </w:r>
          </w:p>
          <w:p w:rsidR="00E61043" w:rsidRDefault="001B78CE">
            <w:pPr>
              <w:rPr>
                <w:sz w:val="18"/>
                <w:szCs w:val="18"/>
              </w:rPr>
            </w:pPr>
            <w:r>
              <w:rPr>
                <w:rFonts w:hint="eastAsia"/>
                <w:sz w:val="18"/>
                <w:szCs w:val="18"/>
              </w:rPr>
              <w:t xml:space="preserve">        {</w:t>
            </w:r>
          </w:p>
          <w:p w:rsidR="00E61043" w:rsidRDefault="001B78CE">
            <w:pPr>
              <w:rPr>
                <w:sz w:val="18"/>
                <w:szCs w:val="18"/>
              </w:rPr>
            </w:pPr>
            <w:r>
              <w:rPr>
                <w:rFonts w:hint="eastAsia"/>
                <w:sz w:val="18"/>
                <w:szCs w:val="18"/>
              </w:rPr>
              <w:t xml:space="preserve">        }</w:t>
            </w:r>
          </w:p>
          <w:p w:rsidR="00E61043" w:rsidRDefault="001B78CE">
            <w:pPr>
              <w:rPr>
                <w:sz w:val="18"/>
                <w:szCs w:val="18"/>
              </w:rPr>
            </w:pPr>
            <w:r>
              <w:rPr>
                <w:sz w:val="18"/>
                <w:szCs w:val="18"/>
              </w:rPr>
              <w:t>[ProtoMember(1)]</w:t>
            </w:r>
          </w:p>
          <w:p w:rsidR="00E61043" w:rsidRDefault="001B78CE">
            <w:pPr>
              <w:rPr>
                <w:sz w:val="18"/>
                <w:szCs w:val="18"/>
              </w:rPr>
            </w:pPr>
            <w:r>
              <w:rPr>
                <w:rFonts w:hint="eastAsia"/>
                <w:sz w:val="18"/>
                <w:szCs w:val="18"/>
              </w:rPr>
              <w:t xml:space="preserve">        public int Name{ get; set; }</w:t>
            </w:r>
          </w:p>
          <w:p w:rsidR="00E61043" w:rsidRDefault="001B78CE">
            <w:pPr>
              <w:rPr>
                <w:sz w:val="18"/>
                <w:szCs w:val="18"/>
              </w:rPr>
            </w:pPr>
            <w:r>
              <w:rPr>
                <w:rFonts w:hint="eastAsia"/>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[Serializable, ProtoContract]</w:t>
            </w:r>
          </w:p>
          <w:p w:rsidR="00E61043" w:rsidRDefault="001B78CE">
            <w:pPr>
              <w:rPr>
                <w:sz w:val="18"/>
                <w:szCs w:val="18"/>
              </w:rPr>
            </w:pPr>
            <w:r>
              <w:rPr>
                <w:sz w:val="18"/>
                <w:szCs w:val="18"/>
              </w:rPr>
              <w:t xml:space="preserve">    [EntityTable(CacheType.Entity, "ConnData")]</w:t>
            </w:r>
          </w:p>
          <w:p w:rsidR="00E61043" w:rsidRDefault="001B78CE">
            <w:pPr>
              <w:rPr>
                <w:sz w:val="18"/>
                <w:szCs w:val="18"/>
              </w:rPr>
            </w:pPr>
            <w:r>
              <w:rPr>
                <w:sz w:val="18"/>
                <w:szCs w:val="18"/>
              </w:rPr>
              <w:t xml:space="preserve">    public class </w:t>
            </w:r>
            <w:r>
              <w:rPr>
                <w:rFonts w:hint="eastAsia"/>
                <w:sz w:val="18"/>
                <w:szCs w:val="18"/>
              </w:rPr>
              <w:t>MyClass</w:t>
            </w:r>
            <w:r>
              <w:rPr>
                <w:sz w:val="18"/>
                <w:szCs w:val="18"/>
              </w:rPr>
              <w:t xml:space="preserve"> : ShareEntity</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public </w:t>
            </w:r>
            <w:r>
              <w:rPr>
                <w:rFonts w:hint="eastAsia"/>
                <w:sz w:val="18"/>
                <w:szCs w:val="18"/>
              </w:rPr>
              <w:t>MyClass</w:t>
            </w:r>
            <w:r>
              <w:rPr>
                <w:sz w:val="18"/>
                <w:szCs w:val="18"/>
              </w:rPr>
              <w:t xml:space="preserve"> ()</w:t>
            </w:r>
            <w:r>
              <w:rPr>
                <w:rFonts w:hint="eastAsia"/>
                <w:sz w:val="18"/>
                <w:szCs w:val="18"/>
              </w:rPr>
              <w:t xml:space="preserve"> : base(false)</w:t>
            </w:r>
          </w:p>
          <w:p w:rsidR="00E61043" w:rsidRDefault="001B78CE">
            <w:pPr>
              <w:rPr>
                <w:sz w:val="18"/>
                <w:szCs w:val="18"/>
              </w:rPr>
            </w:pPr>
            <w:r>
              <w:rPr>
                <w:sz w:val="18"/>
                <w:szCs w:val="18"/>
              </w:rPr>
              <w:t xml:space="preserve">        {</w:t>
            </w:r>
          </w:p>
          <w:p w:rsidR="00E61043" w:rsidRDefault="001B78CE">
            <w:pPr>
              <w:rPr>
                <w:sz w:val="18"/>
                <w:szCs w:val="18"/>
              </w:rPr>
            </w:pPr>
            <w:r>
              <w:rPr>
                <w:rFonts w:hint="eastAsia"/>
                <w:sz w:val="18"/>
                <w:szCs w:val="18"/>
              </w:rPr>
              <w:t xml:space="preserve">            Items = new </w:t>
            </w:r>
            <w:r>
              <w:rPr>
                <w:sz w:val="18"/>
                <w:szCs w:val="18"/>
              </w:rPr>
              <w:t>CacheDictionary</w:t>
            </w:r>
            <w:r>
              <w:rPr>
                <w:rFonts w:hint="eastAsia"/>
                <w:sz w:val="18"/>
                <w:szCs w:val="18"/>
              </w:rPr>
              <w:t>&lt;int, ChildItem&gt;();</w:t>
            </w:r>
          </w:p>
          <w:p w:rsidR="00E61043" w:rsidRDefault="001B78CE">
            <w:pPr>
              <w:rPr>
                <w:sz w:val="18"/>
                <w:szCs w:val="18"/>
              </w:rPr>
            </w:pPr>
            <w:r>
              <w:rPr>
                <w:sz w:val="18"/>
                <w:szCs w:val="18"/>
              </w:rPr>
              <w:t xml:space="preserve">        } </w:t>
            </w:r>
          </w:p>
          <w:p w:rsidR="00E61043" w:rsidRDefault="001B78CE">
            <w:pPr>
              <w:rPr>
                <w:sz w:val="18"/>
                <w:szCs w:val="18"/>
              </w:rPr>
            </w:pPr>
            <w:r>
              <w:rPr>
                <w:sz w:val="18"/>
                <w:szCs w:val="18"/>
              </w:rPr>
              <w:t xml:space="preserve">        [ProtoMember(1)]</w:t>
            </w:r>
          </w:p>
          <w:p w:rsidR="00E61043" w:rsidRDefault="001B78CE">
            <w:pPr>
              <w:rPr>
                <w:sz w:val="18"/>
                <w:szCs w:val="18"/>
              </w:rPr>
            </w:pPr>
            <w:r>
              <w:rPr>
                <w:sz w:val="18"/>
                <w:szCs w:val="18"/>
              </w:rPr>
              <w:t xml:space="preserve">        [EntityField(true)]</w:t>
            </w:r>
          </w:p>
          <w:p w:rsidR="00E61043" w:rsidRDefault="001B78CE">
            <w:pPr>
              <w:rPr>
                <w:sz w:val="18"/>
                <w:szCs w:val="18"/>
              </w:rPr>
            </w:pPr>
            <w:r>
              <w:rPr>
                <w:sz w:val="18"/>
                <w:szCs w:val="18"/>
              </w:rPr>
              <w:t xml:space="preserve">        public int ID</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E61043">
            <w:pPr>
              <w:rPr>
                <w:sz w:val="18"/>
                <w:szCs w:val="18"/>
              </w:rPr>
            </w:pPr>
          </w:p>
          <w:p w:rsidR="00E61043" w:rsidRDefault="001B78CE">
            <w:pPr>
              <w:rPr>
                <w:sz w:val="18"/>
                <w:szCs w:val="18"/>
              </w:rPr>
            </w:pPr>
            <w:r>
              <w:rPr>
                <w:sz w:val="18"/>
                <w:szCs w:val="18"/>
              </w:rPr>
              <w:t xml:space="preserve">        [ProtoMember(2)]</w:t>
            </w:r>
          </w:p>
          <w:p w:rsidR="00E61043" w:rsidRDefault="001B78CE">
            <w:pPr>
              <w:rPr>
                <w:sz w:val="18"/>
                <w:szCs w:val="18"/>
              </w:rPr>
            </w:pPr>
            <w:r>
              <w:rPr>
                <w:sz w:val="18"/>
                <w:szCs w:val="18"/>
              </w:rPr>
              <w:t xml:space="preserve">        [EntityField</w:t>
            </w:r>
            <w:r>
              <w:rPr>
                <w:rFonts w:hint="eastAsia"/>
                <w:sz w:val="18"/>
                <w:szCs w:val="18"/>
              </w:rPr>
              <w:t>(</w:t>
            </w:r>
            <w:r>
              <w:rPr>
                <w:sz w:val="18"/>
                <w:szCs w:val="18"/>
              </w:rPr>
              <w:t>true</w:t>
            </w:r>
            <w:r>
              <w:rPr>
                <w:rFonts w:hint="eastAsia"/>
                <w:sz w:val="18"/>
                <w:szCs w:val="18"/>
              </w:rPr>
              <w:t xml:space="preserve">, </w:t>
            </w:r>
            <w:r>
              <w:rPr>
                <w:sz w:val="18"/>
                <w:szCs w:val="18"/>
              </w:rPr>
              <w:t>ColumnDbType.Text</w:t>
            </w:r>
            <w:r>
              <w:rPr>
                <w:rFonts w:hint="eastAsia"/>
                <w:sz w:val="18"/>
                <w:szCs w:val="18"/>
              </w:rPr>
              <w:t>)</w:t>
            </w:r>
            <w:r>
              <w:rPr>
                <w:sz w:val="18"/>
                <w:szCs w:val="18"/>
              </w:rPr>
              <w:t>]</w:t>
            </w:r>
          </w:p>
          <w:p w:rsidR="00E61043" w:rsidRDefault="001B78CE">
            <w:pPr>
              <w:rPr>
                <w:sz w:val="18"/>
                <w:szCs w:val="18"/>
              </w:rPr>
            </w:pPr>
            <w:r>
              <w:rPr>
                <w:sz w:val="18"/>
                <w:szCs w:val="18"/>
              </w:rPr>
              <w:t xml:space="preserve">        public CacheDictionary</w:t>
            </w:r>
            <w:r>
              <w:rPr>
                <w:rFonts w:hint="eastAsia"/>
                <w:sz w:val="18"/>
                <w:szCs w:val="18"/>
              </w:rPr>
              <w:t>&lt;int, ChildItem&gt; Items</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get;</w:t>
            </w:r>
          </w:p>
          <w:p w:rsidR="00E61043" w:rsidRDefault="001B78CE">
            <w:pPr>
              <w:rPr>
                <w:sz w:val="18"/>
                <w:szCs w:val="18"/>
              </w:rPr>
            </w:pPr>
            <w:r>
              <w:rPr>
                <w:sz w:val="18"/>
                <w:szCs w:val="18"/>
              </w:rPr>
              <w:t xml:space="preserve">            set;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1B78CE">
      <w:pPr>
        <w:pStyle w:val="2"/>
      </w:pPr>
      <w:bookmarkStart w:id="39" w:name="_Toc28716"/>
      <w:r>
        <w:rPr>
          <w:rFonts w:hint="eastAsia"/>
        </w:rPr>
        <w:lastRenderedPageBreak/>
        <w:t>使用</w:t>
      </w:r>
      <w:r>
        <w:t>CacheStruct</w:t>
      </w:r>
      <w:r>
        <w:rPr>
          <w:rFonts w:hint="eastAsia"/>
        </w:rPr>
        <w:t>缓存</w:t>
      </w:r>
      <w:bookmarkEnd w:id="39"/>
    </w:p>
    <w:p w:rsidR="00E61043" w:rsidRDefault="001B78CE">
      <w:pPr>
        <w:pStyle w:val="12"/>
        <w:ind w:firstLine="480"/>
      </w:pPr>
      <w:r>
        <w:rPr>
          <w:rFonts w:hint="eastAsia"/>
        </w:rPr>
        <w:t>CacheStruct</w:t>
      </w:r>
      <w:r>
        <w:rPr>
          <w:rFonts w:hint="eastAsia"/>
        </w:rPr>
        <w:t>缓存分为：</w:t>
      </w:r>
      <w:r>
        <w:t>ShareCacheStruct</w:t>
      </w:r>
      <w:r>
        <w:rPr>
          <w:rFonts w:hint="eastAsia"/>
        </w:rPr>
        <w:t>和</w:t>
      </w:r>
      <w:r>
        <w:t>PersonalCacheStruct</w:t>
      </w:r>
      <w:r>
        <w:rPr>
          <w:rFonts w:hint="eastAsia"/>
        </w:rPr>
        <w:t>类；</w:t>
      </w:r>
    </w:p>
    <w:p w:rsidR="00E61043" w:rsidRDefault="001B78CE">
      <w:pPr>
        <w:pStyle w:val="12"/>
        <w:ind w:firstLine="480"/>
      </w:pPr>
      <w:r>
        <w:t>ShareCacheStruct</w:t>
      </w:r>
      <w:r>
        <w:rPr>
          <w:rFonts w:hint="eastAsia"/>
        </w:rPr>
        <w:t>类：全局的缓存结构类型，从</w:t>
      </w:r>
      <w:r>
        <w:rPr>
          <w:rFonts w:hint="eastAsia"/>
        </w:rPr>
        <w:t>Redis</w:t>
      </w:r>
      <w:r>
        <w:rPr>
          <w:rFonts w:hint="eastAsia"/>
        </w:rPr>
        <w:t>内存或</w:t>
      </w:r>
      <w:r>
        <w:rPr>
          <w:rFonts w:hint="eastAsia"/>
        </w:rPr>
        <w:t>DB</w:t>
      </w:r>
      <w:r>
        <w:rPr>
          <w:rFonts w:hint="eastAsia"/>
        </w:rPr>
        <w:t>中加载全部玩家的数据驻留内存；</w:t>
      </w:r>
    </w:p>
    <w:p w:rsidR="00E61043" w:rsidRDefault="001B78CE">
      <w:pPr>
        <w:pStyle w:val="12"/>
        <w:ind w:firstLine="480"/>
      </w:pPr>
      <w:r>
        <w:t>PersonalCacheStruct</w:t>
      </w:r>
      <w:r>
        <w:rPr>
          <w:rFonts w:hint="eastAsia"/>
        </w:rPr>
        <w:t>类：玩家私有的结构类型，一般以</w:t>
      </w:r>
      <w:r>
        <w:rPr>
          <w:rFonts w:hint="eastAsia"/>
        </w:rPr>
        <w:t>UserId</w:t>
      </w:r>
      <w:r>
        <w:rPr>
          <w:rFonts w:hint="eastAsia"/>
        </w:rPr>
        <w:t>为主键，只会</w:t>
      </w:r>
      <w:r>
        <w:rPr>
          <w:rFonts w:hint="eastAsia"/>
        </w:rPr>
        <w:lastRenderedPageBreak/>
        <w:t>从</w:t>
      </w:r>
      <w:r>
        <w:rPr>
          <w:rFonts w:hint="eastAsia"/>
        </w:rPr>
        <w:t>Redis</w:t>
      </w:r>
      <w:r>
        <w:rPr>
          <w:rFonts w:hint="eastAsia"/>
        </w:rPr>
        <w:t>内存或</w:t>
      </w:r>
      <w:r>
        <w:rPr>
          <w:rFonts w:hint="eastAsia"/>
        </w:rPr>
        <w:t>DB</w:t>
      </w:r>
      <w:r>
        <w:rPr>
          <w:rFonts w:hint="eastAsia"/>
        </w:rPr>
        <w:t>中加载属于自己的数据；</w:t>
      </w:r>
    </w:p>
    <w:p w:rsidR="00E61043" w:rsidRDefault="001B78CE">
      <w:pPr>
        <w:pStyle w:val="3"/>
      </w:pPr>
      <w:bookmarkStart w:id="40" w:name="_Toc32599"/>
      <w:r>
        <w:rPr>
          <w:rFonts w:hint="eastAsia"/>
        </w:rPr>
        <w:t>查找缓存实体</w:t>
      </w:r>
      <w:bookmarkEnd w:id="40"/>
    </w:p>
    <w:p w:rsidR="00E61043" w:rsidRDefault="001B78CE">
      <w:r>
        <w:t>ShareCacheStruct</w:t>
      </w:r>
      <w:r>
        <w:rPr>
          <w:rFonts w:hint="eastAsia"/>
        </w:rPr>
        <w:t>s</w:t>
      </w:r>
      <w:r>
        <w:rPr>
          <w:rFonts w:hint="eastAsia"/>
        </w:rPr>
        <w:t>查找方法包括：</w:t>
      </w:r>
      <w:r>
        <w:t>Find</w:t>
      </w:r>
      <w:r>
        <w:rPr>
          <w:rFonts w:hint="eastAsia"/>
        </w:rPr>
        <w:t>、</w:t>
      </w:r>
      <w:r>
        <w:rPr>
          <w:rFonts w:hint="eastAsia"/>
        </w:rPr>
        <w:t>FindKey</w:t>
      </w:r>
      <w:r>
        <w:rPr>
          <w:rFonts w:hint="eastAsia"/>
        </w:rPr>
        <w:t>、</w:t>
      </w:r>
      <w:r>
        <w:rPr>
          <w:rFonts w:hint="eastAsia"/>
        </w:rPr>
        <w:t>FindAll</w:t>
      </w:r>
      <w:r>
        <w:rPr>
          <w:rFonts w:hint="eastAsia"/>
        </w:rPr>
        <w:t>方法（若为空会自动从</w:t>
      </w:r>
      <w:r>
        <w:rPr>
          <w:rFonts w:hint="eastAsia"/>
        </w:rPr>
        <w:t>Redis</w:t>
      </w:r>
      <w:r>
        <w:rPr>
          <w:rFonts w:hint="eastAsia"/>
        </w:rPr>
        <w:t>或</w:t>
      </w:r>
      <w:r>
        <w:rPr>
          <w:rFonts w:hint="eastAsia"/>
        </w:rPr>
        <w:t>DB</w:t>
      </w:r>
      <w:r>
        <w:rPr>
          <w:rFonts w:hint="eastAsia"/>
        </w:rPr>
        <w:t>中加载数据），而</w:t>
      </w:r>
      <w:r>
        <w:t>Foreach</w:t>
      </w:r>
      <w:r>
        <w:rPr>
          <w:rFonts w:hint="eastAsia"/>
        </w:rPr>
        <w:t>方法不会加载，只在所有玩家的数据缓存中查找</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w:t>
            </w:r>
            <w:r>
              <w:rPr>
                <w:sz w:val="18"/>
                <w:szCs w:val="18"/>
              </w:rPr>
              <w:t>ShareCacheStruct</w:t>
            </w:r>
          </w:p>
          <w:p w:rsidR="00E61043" w:rsidRDefault="001B78CE">
            <w:pPr>
              <w:autoSpaceDE w:val="0"/>
              <w:autoSpaceDN w:val="0"/>
              <w:adjustRightInd w:val="0"/>
              <w:jc w:val="left"/>
              <w:rPr>
                <w:sz w:val="18"/>
                <w:szCs w:val="18"/>
              </w:rPr>
            </w:pPr>
            <w:r>
              <w:rPr>
                <w:sz w:val="18"/>
                <w:szCs w:val="18"/>
              </w:rPr>
              <w:t>int Id = 1;</w:t>
            </w:r>
          </w:p>
          <w:p w:rsidR="00E61043" w:rsidRDefault="001B78CE">
            <w:pPr>
              <w:autoSpaceDE w:val="0"/>
              <w:autoSpaceDN w:val="0"/>
              <w:adjustRightInd w:val="0"/>
              <w:jc w:val="left"/>
              <w:rPr>
                <w:sz w:val="18"/>
                <w:szCs w:val="18"/>
              </w:rPr>
            </w:pPr>
            <w:r>
              <w:rPr>
                <w:rFonts w:hint="eastAsia"/>
                <w:sz w:val="18"/>
                <w:szCs w:val="18"/>
              </w:rPr>
              <w:t>intt userId=1380001</w:t>
            </w:r>
          </w:p>
          <w:p w:rsidR="00E61043" w:rsidRDefault="001B78CE">
            <w:pPr>
              <w:autoSpaceDE w:val="0"/>
              <w:autoSpaceDN w:val="0"/>
              <w:adjustRightInd w:val="0"/>
              <w:jc w:val="left"/>
              <w:rPr>
                <w:sz w:val="18"/>
                <w:szCs w:val="18"/>
              </w:rPr>
            </w:pPr>
            <w:r>
              <w:rPr>
                <w:sz w:val="18"/>
                <w:szCs w:val="18"/>
              </w:rPr>
              <w:t>var userRankCache = new ShareCacheStruct&lt;UserRank&gt;();</w:t>
            </w:r>
          </w:p>
          <w:p w:rsidR="00E61043" w:rsidRDefault="001B78CE">
            <w:pPr>
              <w:autoSpaceDE w:val="0"/>
              <w:autoSpaceDN w:val="0"/>
              <w:adjustRightInd w:val="0"/>
              <w:jc w:val="left"/>
              <w:rPr>
                <w:sz w:val="18"/>
                <w:szCs w:val="18"/>
              </w:rPr>
            </w:pPr>
            <w:r>
              <w:rPr>
                <w:sz w:val="18"/>
                <w:szCs w:val="18"/>
              </w:rPr>
              <w:t>UserRank userRank = userRankCache.FindKey(Id);</w:t>
            </w:r>
          </w:p>
          <w:p w:rsidR="00E61043" w:rsidRDefault="001B78CE">
            <w:pPr>
              <w:autoSpaceDE w:val="0"/>
              <w:autoSpaceDN w:val="0"/>
              <w:adjustRightInd w:val="0"/>
              <w:jc w:val="left"/>
              <w:rPr>
                <w:sz w:val="18"/>
                <w:szCs w:val="18"/>
              </w:rPr>
            </w:pPr>
            <w:r>
              <w:rPr>
                <w:sz w:val="18"/>
                <w:szCs w:val="18"/>
              </w:rPr>
              <w:t>userRank = userRankCache.Find(t=&gt;t.UserName=="xxx");</w:t>
            </w:r>
          </w:p>
          <w:p w:rsidR="00E61043" w:rsidRDefault="001B78CE">
            <w:pPr>
              <w:rPr>
                <w:sz w:val="18"/>
                <w:szCs w:val="18"/>
              </w:rPr>
            </w:pPr>
            <w:r>
              <w:rPr>
                <w:sz w:val="18"/>
                <w:szCs w:val="18"/>
              </w:rPr>
              <w:t>List&lt;UserRank&gt; userRankList = userRankCache.FindAll(t =&gt; t.UserId == userId);</w:t>
            </w:r>
          </w:p>
        </w:tc>
      </w:tr>
    </w:tbl>
    <w:p w:rsidR="00E61043" w:rsidRDefault="001B78CE">
      <w:r>
        <w:t>PersonalCacheStruct</w:t>
      </w:r>
      <w:r>
        <w:rPr>
          <w:rFonts w:hint="eastAsia"/>
        </w:rPr>
        <w:t>查找方法包括：</w:t>
      </w:r>
      <w:r>
        <w:t>TryFind</w:t>
      </w:r>
      <w:r>
        <w:rPr>
          <w:rFonts w:hint="eastAsia"/>
        </w:rPr>
        <w:t>、</w:t>
      </w:r>
      <w:r>
        <w:t>TryFindKey</w:t>
      </w:r>
      <w:r>
        <w:rPr>
          <w:rFonts w:hint="eastAsia"/>
        </w:rPr>
        <w:t>、</w:t>
      </w:r>
      <w:r>
        <w:t>TryFind</w:t>
      </w:r>
      <w:r>
        <w:rPr>
          <w:rFonts w:hint="eastAsia"/>
        </w:rPr>
        <w:t>All</w:t>
      </w:r>
      <w:r>
        <w:rPr>
          <w:rFonts w:hint="eastAsia"/>
        </w:rPr>
        <w:t>、</w:t>
      </w:r>
      <w:r>
        <w:t>Find</w:t>
      </w:r>
      <w:r>
        <w:rPr>
          <w:rFonts w:hint="eastAsia"/>
        </w:rPr>
        <w:t>、</w:t>
      </w:r>
      <w:r>
        <w:rPr>
          <w:rFonts w:hint="eastAsia"/>
        </w:rPr>
        <w:t>FindKey</w:t>
      </w:r>
      <w:r>
        <w:rPr>
          <w:rFonts w:hint="eastAsia"/>
        </w:rPr>
        <w:t>、</w:t>
      </w:r>
      <w:r>
        <w:rPr>
          <w:rFonts w:hint="eastAsia"/>
        </w:rPr>
        <w:t>FindAll</w:t>
      </w:r>
      <w:r>
        <w:rPr>
          <w:rFonts w:hint="eastAsia"/>
        </w:rPr>
        <w:t>方法（若为空会自动从</w:t>
      </w:r>
      <w:r>
        <w:rPr>
          <w:rFonts w:hint="eastAsia"/>
        </w:rPr>
        <w:t>Redis</w:t>
      </w:r>
      <w:r>
        <w:rPr>
          <w:rFonts w:hint="eastAsia"/>
        </w:rPr>
        <w:t>或</w:t>
      </w:r>
      <w:r>
        <w:rPr>
          <w:rFonts w:hint="eastAsia"/>
        </w:rPr>
        <w:t>DB</w:t>
      </w:r>
      <w:r>
        <w:rPr>
          <w:rFonts w:hint="eastAsia"/>
        </w:rPr>
        <w:t>中加载数据），而</w:t>
      </w:r>
      <w:r>
        <w:t>FindGlobal</w:t>
      </w:r>
      <w:r>
        <w:rPr>
          <w:rFonts w:hint="eastAsia"/>
        </w:rPr>
        <w:t>、</w:t>
      </w:r>
      <w:r>
        <w:t>Foreach</w:t>
      </w:r>
      <w:r>
        <w:rPr>
          <w:rFonts w:hint="eastAsia"/>
        </w:rPr>
        <w:t>方法不会加载，只在所有玩家的数据缓存中查找；</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w:t>
            </w:r>
            <w:r>
              <w:rPr>
                <w:sz w:val="18"/>
                <w:szCs w:val="18"/>
              </w:rPr>
              <w:t>PersonalCacheStruct</w:t>
            </w:r>
          </w:p>
          <w:p w:rsidR="00E61043" w:rsidRDefault="001B78CE">
            <w:pPr>
              <w:rPr>
                <w:sz w:val="18"/>
                <w:szCs w:val="18"/>
              </w:rPr>
            </w:pPr>
            <w:r>
              <w:rPr>
                <w:sz w:val="18"/>
                <w:szCs w:val="18"/>
              </w:rPr>
              <w:t>int userId = 1380001;</w:t>
            </w:r>
          </w:p>
          <w:p w:rsidR="00E61043" w:rsidRDefault="001B78CE">
            <w:pPr>
              <w:rPr>
                <w:sz w:val="18"/>
                <w:szCs w:val="18"/>
              </w:rPr>
            </w:pPr>
            <w:r>
              <w:rPr>
                <w:sz w:val="18"/>
                <w:szCs w:val="18"/>
              </w:rPr>
              <w:t>string pessionId = userId.ToString();</w:t>
            </w:r>
          </w:p>
          <w:p w:rsidR="00E61043" w:rsidRDefault="001B78CE">
            <w:pPr>
              <w:rPr>
                <w:sz w:val="18"/>
                <w:szCs w:val="18"/>
              </w:rPr>
            </w:pPr>
            <w:r>
              <w:rPr>
                <w:sz w:val="18"/>
                <w:szCs w:val="18"/>
              </w:rPr>
              <w:t>var itemCache = new PersonalCacheStruct&lt;UserItem&gt;();</w:t>
            </w:r>
          </w:p>
          <w:p w:rsidR="00E61043" w:rsidRDefault="001B78CE">
            <w:pPr>
              <w:rPr>
                <w:sz w:val="18"/>
                <w:szCs w:val="18"/>
              </w:rPr>
            </w:pPr>
            <w:r>
              <w:rPr>
                <w:sz w:val="18"/>
                <w:szCs w:val="18"/>
              </w:rPr>
              <w:t>UserItem userItem;</w:t>
            </w:r>
          </w:p>
          <w:p w:rsidR="00E61043" w:rsidRDefault="001B78CE">
            <w:pPr>
              <w:rPr>
                <w:sz w:val="18"/>
                <w:szCs w:val="18"/>
              </w:rPr>
            </w:pPr>
            <w:r>
              <w:rPr>
                <w:sz w:val="18"/>
                <w:szCs w:val="18"/>
              </w:rPr>
              <w:t>if (itemCache.TryFindKey(pessionId, out userItem, userId) == LoadingStatus.Success)</w:t>
            </w:r>
          </w:p>
          <w:p w:rsidR="00E61043" w:rsidRDefault="001B78CE">
            <w:pPr>
              <w:rPr>
                <w:sz w:val="18"/>
                <w:szCs w:val="18"/>
              </w:rPr>
            </w:pPr>
            <w:r>
              <w:rPr>
                <w:sz w:val="18"/>
                <w:szCs w:val="18"/>
              </w:rPr>
              <w:t>{</w:t>
            </w:r>
          </w:p>
          <w:p w:rsidR="00E61043" w:rsidRDefault="001B78CE">
            <w:pPr>
              <w:rPr>
                <w:sz w:val="18"/>
                <w:szCs w:val="18"/>
              </w:rPr>
            </w:pPr>
            <w:r>
              <w:rPr>
                <w:sz w:val="18"/>
                <w:szCs w:val="18"/>
              </w:rPr>
              <w:t>}</w:t>
            </w:r>
          </w:p>
          <w:p w:rsidR="00E61043" w:rsidRDefault="001B78CE">
            <w:pPr>
              <w:rPr>
                <w:sz w:val="18"/>
                <w:szCs w:val="18"/>
              </w:rPr>
            </w:pPr>
            <w:r>
              <w:rPr>
                <w:sz w:val="18"/>
                <w:szCs w:val="18"/>
              </w:rPr>
              <w:t>List&lt;UserItem&gt; userItemList;</w:t>
            </w:r>
          </w:p>
          <w:p w:rsidR="00E61043" w:rsidRDefault="001B78CE">
            <w:pPr>
              <w:rPr>
                <w:sz w:val="18"/>
                <w:szCs w:val="18"/>
              </w:rPr>
            </w:pPr>
            <w:r>
              <w:rPr>
                <w:sz w:val="18"/>
                <w:szCs w:val="18"/>
              </w:rPr>
              <w:t>if (itemCache.TryFindAll(pessionId, t =&gt; t.Userid == userId, true, out userItemList) == LoadingStatus.Success)</w:t>
            </w:r>
          </w:p>
          <w:p w:rsidR="00E61043" w:rsidRDefault="001B78CE">
            <w:pPr>
              <w:rPr>
                <w:sz w:val="18"/>
                <w:szCs w:val="18"/>
              </w:rPr>
            </w:pPr>
            <w:r>
              <w:rPr>
                <w:sz w:val="18"/>
                <w:szCs w:val="18"/>
              </w:rPr>
              <w:t>{</w:t>
            </w:r>
          </w:p>
          <w:p w:rsidR="00E61043" w:rsidRDefault="001B78CE">
            <w:pPr>
              <w:rPr>
                <w:sz w:val="18"/>
                <w:szCs w:val="18"/>
              </w:rPr>
            </w:pPr>
            <w:r>
              <w:rPr>
                <w:sz w:val="18"/>
                <w:szCs w:val="18"/>
              </w:rPr>
              <w:t>}</w:t>
            </w:r>
          </w:p>
          <w:p w:rsidR="00E61043" w:rsidRDefault="001B78CE">
            <w:pPr>
              <w:rPr>
                <w:sz w:val="18"/>
                <w:szCs w:val="18"/>
              </w:rPr>
            </w:pPr>
            <w:r>
              <w:rPr>
                <w:sz w:val="18"/>
                <w:szCs w:val="18"/>
              </w:rPr>
              <w:t>//FindGlobal</w:t>
            </w:r>
            <w:r>
              <w:rPr>
                <w:sz w:val="18"/>
                <w:szCs w:val="18"/>
              </w:rPr>
              <w:t>只查询，不会从</w:t>
            </w:r>
            <w:r>
              <w:rPr>
                <w:sz w:val="18"/>
                <w:szCs w:val="18"/>
              </w:rPr>
              <w:t>Redis</w:t>
            </w:r>
            <w:r>
              <w:rPr>
                <w:sz w:val="18"/>
                <w:szCs w:val="18"/>
              </w:rPr>
              <w:t>中加载数据</w:t>
            </w:r>
          </w:p>
          <w:p w:rsidR="00E61043" w:rsidRDefault="001B78CE">
            <w:r>
              <w:rPr>
                <w:sz w:val="18"/>
                <w:szCs w:val="18"/>
              </w:rPr>
              <w:t>userItemList = itemCache.FindGlobal(t =&gt; t.Userid == userId);</w:t>
            </w:r>
          </w:p>
        </w:tc>
      </w:tr>
    </w:tbl>
    <w:p w:rsidR="00E61043" w:rsidRDefault="00E61043"/>
    <w:p w:rsidR="00E61043" w:rsidRDefault="001B78CE">
      <w:pPr>
        <w:pStyle w:val="3"/>
      </w:pPr>
      <w:bookmarkStart w:id="41" w:name="_Toc28513"/>
      <w:r>
        <w:rPr>
          <w:rFonts w:hint="eastAsia"/>
        </w:rPr>
        <w:t>更新缓存实体</w:t>
      </w:r>
      <w:bookmarkEnd w:id="41"/>
    </w:p>
    <w:p w:rsidR="00E61043" w:rsidRDefault="00E6104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lastRenderedPageBreak/>
              <w:t>//</w:t>
            </w:r>
            <w:r>
              <w:rPr>
                <w:sz w:val="18"/>
                <w:szCs w:val="18"/>
              </w:rPr>
              <w:t>ShareCacheStruct</w:t>
            </w:r>
          </w:p>
          <w:p w:rsidR="00E61043" w:rsidRDefault="001B78CE">
            <w:pPr>
              <w:rPr>
                <w:sz w:val="18"/>
                <w:szCs w:val="18"/>
              </w:rPr>
            </w:pPr>
            <w:r>
              <w:rPr>
                <w:sz w:val="18"/>
                <w:szCs w:val="18"/>
              </w:rPr>
              <w:t>int userId = 1380001;</w:t>
            </w:r>
          </w:p>
          <w:p w:rsidR="00E61043" w:rsidRDefault="001B78CE">
            <w:pPr>
              <w:rPr>
                <w:sz w:val="18"/>
                <w:szCs w:val="18"/>
              </w:rPr>
            </w:pPr>
            <w:r>
              <w:rPr>
                <w:sz w:val="18"/>
                <w:szCs w:val="18"/>
              </w:rPr>
              <w:t>var userRankCache = new ShareCacheStruct&lt;UserRank&gt;();</w:t>
            </w:r>
          </w:p>
          <w:p w:rsidR="00E61043" w:rsidRDefault="001B78CE">
            <w:pPr>
              <w:rPr>
                <w:sz w:val="18"/>
                <w:szCs w:val="18"/>
              </w:rPr>
            </w:pPr>
            <w:r>
              <w:rPr>
                <w:sz w:val="18"/>
                <w:szCs w:val="18"/>
              </w:rPr>
              <w:t>UserRank userRank = new UserRank();</w:t>
            </w:r>
          </w:p>
          <w:p w:rsidR="00E61043" w:rsidRDefault="001B78CE">
            <w:pPr>
              <w:rPr>
                <w:sz w:val="18"/>
                <w:szCs w:val="18"/>
              </w:rPr>
            </w:pPr>
            <w:r>
              <w:rPr>
                <w:sz w:val="18"/>
                <w:szCs w:val="18"/>
              </w:rPr>
              <w:t>userRank.Id = userRankCache.GetNextNo();</w:t>
            </w:r>
          </w:p>
          <w:p w:rsidR="00E61043" w:rsidRDefault="001B78CE">
            <w:pPr>
              <w:rPr>
                <w:sz w:val="18"/>
                <w:szCs w:val="18"/>
              </w:rPr>
            </w:pPr>
            <w:r>
              <w:rPr>
                <w:sz w:val="18"/>
                <w:szCs w:val="18"/>
              </w:rPr>
              <w:t>userRankCache.Add(userRank);</w:t>
            </w:r>
          </w:p>
          <w:p w:rsidR="00E61043" w:rsidRDefault="00E61043">
            <w:pPr>
              <w:rPr>
                <w:sz w:val="18"/>
                <w:szCs w:val="18"/>
              </w:rPr>
            </w:pPr>
          </w:p>
          <w:p w:rsidR="00E61043" w:rsidRDefault="001B78CE">
            <w:pPr>
              <w:rPr>
                <w:sz w:val="18"/>
                <w:szCs w:val="18"/>
              </w:rPr>
            </w:pPr>
            <w:r>
              <w:rPr>
                <w:sz w:val="18"/>
                <w:szCs w:val="18"/>
              </w:rPr>
              <w:t>userRank = userRankCache.FindKey(Id);</w:t>
            </w:r>
          </w:p>
          <w:p w:rsidR="00E61043" w:rsidRDefault="001B78CE">
            <w:pPr>
              <w:rPr>
                <w:sz w:val="18"/>
                <w:szCs w:val="18"/>
              </w:rPr>
            </w:pPr>
            <w:r>
              <w:rPr>
                <w:sz w:val="18"/>
                <w:szCs w:val="18"/>
              </w:rPr>
              <w:t>if (userRank != null)</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userRank.ModifyLocked(() =&gt;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userRank.UserName = "xxxx";</w:t>
            </w:r>
          </w:p>
          <w:p w:rsidR="00E61043" w:rsidRDefault="001B78CE">
            <w:pPr>
              <w:rPr>
                <w:sz w:val="18"/>
                <w:szCs w:val="18"/>
              </w:rPr>
            </w:pPr>
            <w:r>
              <w:rPr>
                <w:sz w:val="18"/>
                <w:szCs w:val="18"/>
              </w:rPr>
              <w:t xml:space="preserve">        userRank.Sore = 100;</w:t>
            </w:r>
          </w:p>
          <w:p w:rsidR="00E61043" w:rsidRDefault="001B78CE">
            <w:pPr>
              <w:rPr>
                <w:sz w:val="18"/>
                <w:szCs w:val="18"/>
              </w:rPr>
            </w:pPr>
            <w:r>
              <w:rPr>
                <w:sz w:val="18"/>
                <w:szCs w:val="18"/>
              </w:rPr>
              <w:t xml:space="preserve">    });</w:t>
            </w:r>
          </w:p>
          <w:p w:rsidR="00E61043" w:rsidRDefault="001B78CE">
            <w:r>
              <w:rPr>
                <w:sz w:val="18"/>
                <w:szCs w:val="18"/>
              </w:rPr>
              <w:t>}</w:t>
            </w:r>
          </w:p>
        </w:tc>
      </w:tr>
    </w:tbl>
    <w:p w:rsidR="00E61043" w:rsidRDefault="00E6104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w:t>
            </w:r>
            <w:r>
              <w:rPr>
                <w:sz w:val="18"/>
                <w:szCs w:val="18"/>
              </w:rPr>
              <w:t>PersonalCacheStruct</w:t>
            </w:r>
          </w:p>
          <w:p w:rsidR="00E61043" w:rsidRDefault="001B78CE">
            <w:pPr>
              <w:rPr>
                <w:sz w:val="18"/>
                <w:szCs w:val="18"/>
              </w:rPr>
            </w:pPr>
            <w:bookmarkStart w:id="42" w:name="OLE_LINK1"/>
            <w:bookmarkStart w:id="43" w:name="OLE_LINK2"/>
            <w:r>
              <w:rPr>
                <w:sz w:val="18"/>
                <w:szCs w:val="18"/>
              </w:rPr>
              <w:t>int userId = 1380001;</w:t>
            </w:r>
          </w:p>
          <w:p w:rsidR="00E61043" w:rsidRDefault="001B78CE">
            <w:pPr>
              <w:rPr>
                <w:sz w:val="18"/>
                <w:szCs w:val="18"/>
              </w:rPr>
            </w:pPr>
            <w:r>
              <w:rPr>
                <w:sz w:val="18"/>
                <w:szCs w:val="18"/>
              </w:rPr>
              <w:t>string pessionId = userId.ToString();</w:t>
            </w:r>
          </w:p>
          <w:p w:rsidR="00E61043" w:rsidRDefault="001B78CE">
            <w:pPr>
              <w:rPr>
                <w:sz w:val="18"/>
                <w:szCs w:val="18"/>
              </w:rPr>
            </w:pPr>
            <w:r>
              <w:rPr>
                <w:sz w:val="18"/>
                <w:szCs w:val="18"/>
              </w:rPr>
              <w:t>var itemCache = new PersonalCacheStruct&lt;UserItem&gt;();</w:t>
            </w:r>
          </w:p>
          <w:p w:rsidR="00E61043" w:rsidRDefault="001B78CE">
            <w:pPr>
              <w:rPr>
                <w:sz w:val="18"/>
                <w:szCs w:val="18"/>
              </w:rPr>
            </w:pPr>
            <w:r>
              <w:rPr>
                <w:sz w:val="18"/>
                <w:szCs w:val="18"/>
              </w:rPr>
              <w:t>UserItem userItem;</w:t>
            </w:r>
          </w:p>
          <w:p w:rsidR="00E61043" w:rsidRDefault="001B78CE">
            <w:pPr>
              <w:rPr>
                <w:sz w:val="18"/>
                <w:szCs w:val="18"/>
              </w:rPr>
            </w:pPr>
            <w:r>
              <w:rPr>
                <w:sz w:val="18"/>
                <w:szCs w:val="18"/>
              </w:rPr>
              <w:t>if (itemCache.TryFindKey(pessionId, out userItem, userId) == LoadingStatus.Success)</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userItem.ModifyLocked(() =&gt;</w:t>
            </w:r>
          </w:p>
          <w:p w:rsidR="00E61043" w:rsidRDefault="001B78CE">
            <w:pPr>
              <w:rPr>
                <w:sz w:val="18"/>
                <w:szCs w:val="18"/>
              </w:rPr>
            </w:pPr>
            <w:r>
              <w:rPr>
                <w:sz w:val="18"/>
                <w:szCs w:val="18"/>
              </w:rPr>
              <w:t xml:space="preserve">    {</w:t>
            </w:r>
          </w:p>
          <w:p w:rsidR="00E61043" w:rsidRDefault="001B78CE">
            <w:pPr>
              <w:rPr>
                <w:sz w:val="18"/>
                <w:szCs w:val="18"/>
              </w:rPr>
            </w:pPr>
            <w:r>
              <w:rPr>
                <w:sz w:val="18"/>
                <w:szCs w:val="18"/>
              </w:rPr>
              <w:t xml:space="preserve">        userItem.Name = "xxx";</w:t>
            </w:r>
          </w:p>
          <w:p w:rsidR="00E61043" w:rsidRDefault="001B78CE">
            <w:pPr>
              <w:rPr>
                <w:sz w:val="18"/>
                <w:szCs w:val="18"/>
              </w:rPr>
            </w:pPr>
            <w:r>
              <w:rPr>
                <w:sz w:val="18"/>
                <w:szCs w:val="18"/>
              </w:rPr>
              <w:t xml:space="preserve">    });</w:t>
            </w:r>
          </w:p>
          <w:p w:rsidR="00E61043" w:rsidRDefault="001B78CE">
            <w:r>
              <w:rPr>
                <w:sz w:val="18"/>
                <w:szCs w:val="18"/>
              </w:rPr>
              <w:t>}</w:t>
            </w:r>
            <w:bookmarkEnd w:id="42"/>
            <w:bookmarkEnd w:id="43"/>
          </w:p>
        </w:tc>
      </w:tr>
    </w:tbl>
    <w:p w:rsidR="00E61043" w:rsidRDefault="00E61043"/>
    <w:p w:rsidR="00E61043" w:rsidRDefault="001B78CE">
      <w:pPr>
        <w:pStyle w:val="3"/>
      </w:pPr>
      <w:bookmarkStart w:id="44" w:name="_Toc30998"/>
      <w:r>
        <w:rPr>
          <w:rFonts w:hint="eastAsia"/>
        </w:rPr>
        <w:t>删除缓存实体</w:t>
      </w:r>
      <w:bookmarkEnd w:id="44"/>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w:t>
            </w:r>
            <w:r>
              <w:rPr>
                <w:sz w:val="18"/>
                <w:szCs w:val="18"/>
              </w:rPr>
              <w:t>ShareCacheStruct</w:t>
            </w:r>
          </w:p>
          <w:p w:rsidR="00E61043" w:rsidRDefault="001B78CE">
            <w:pPr>
              <w:rPr>
                <w:sz w:val="18"/>
                <w:szCs w:val="18"/>
              </w:rPr>
            </w:pPr>
            <w:r>
              <w:rPr>
                <w:sz w:val="18"/>
                <w:szCs w:val="18"/>
              </w:rPr>
              <w:t>int userId = 1380001;</w:t>
            </w:r>
          </w:p>
          <w:p w:rsidR="00E61043" w:rsidRDefault="001B78CE">
            <w:pPr>
              <w:rPr>
                <w:sz w:val="18"/>
                <w:szCs w:val="18"/>
              </w:rPr>
            </w:pPr>
            <w:r>
              <w:rPr>
                <w:sz w:val="18"/>
                <w:szCs w:val="18"/>
              </w:rPr>
              <w:t>var userRankCache = new ShareCacheStruct&lt;UserRank&gt;();</w:t>
            </w:r>
          </w:p>
          <w:p w:rsidR="00E61043" w:rsidRDefault="001B78CE">
            <w:pPr>
              <w:rPr>
                <w:sz w:val="18"/>
                <w:szCs w:val="18"/>
              </w:rPr>
            </w:pPr>
            <w:r>
              <w:rPr>
                <w:sz w:val="18"/>
                <w:szCs w:val="18"/>
              </w:rPr>
              <w:t>UserRank userRank = userRankCache.FindKey(userId);</w:t>
            </w:r>
          </w:p>
          <w:p w:rsidR="00E61043" w:rsidRDefault="001B78CE">
            <w:r>
              <w:rPr>
                <w:sz w:val="18"/>
                <w:szCs w:val="18"/>
              </w:rPr>
              <w:t>userRankCache.Delete(userRank);</w:t>
            </w:r>
          </w:p>
        </w:tc>
      </w:tr>
    </w:tbl>
    <w:p w:rsidR="00E61043" w:rsidRDefault="00E6104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rFonts w:hint="eastAsia"/>
                <w:sz w:val="18"/>
                <w:szCs w:val="18"/>
              </w:rPr>
              <w:t>//</w:t>
            </w:r>
            <w:r>
              <w:rPr>
                <w:sz w:val="18"/>
                <w:szCs w:val="18"/>
              </w:rPr>
              <w:t>PersonalCacheStruct</w:t>
            </w:r>
          </w:p>
          <w:p w:rsidR="00E61043" w:rsidRDefault="001B78CE">
            <w:pPr>
              <w:rPr>
                <w:sz w:val="18"/>
                <w:szCs w:val="18"/>
              </w:rPr>
            </w:pPr>
            <w:r>
              <w:rPr>
                <w:sz w:val="18"/>
                <w:szCs w:val="18"/>
              </w:rPr>
              <w:t>int userId = 1380001;</w:t>
            </w:r>
          </w:p>
          <w:p w:rsidR="00E61043" w:rsidRDefault="001B78CE">
            <w:pPr>
              <w:rPr>
                <w:sz w:val="18"/>
                <w:szCs w:val="18"/>
              </w:rPr>
            </w:pPr>
            <w:r>
              <w:rPr>
                <w:sz w:val="18"/>
                <w:szCs w:val="18"/>
              </w:rPr>
              <w:t>string pessionId = userId.ToString();</w:t>
            </w:r>
          </w:p>
          <w:p w:rsidR="00E61043" w:rsidRDefault="001B78CE">
            <w:pPr>
              <w:rPr>
                <w:sz w:val="18"/>
                <w:szCs w:val="18"/>
              </w:rPr>
            </w:pPr>
            <w:r>
              <w:rPr>
                <w:sz w:val="18"/>
                <w:szCs w:val="18"/>
              </w:rPr>
              <w:t>var itemCache = new PersonalCacheStruct&lt;UserItem&gt;();</w:t>
            </w:r>
          </w:p>
          <w:p w:rsidR="00E61043" w:rsidRDefault="001B78CE">
            <w:pPr>
              <w:rPr>
                <w:sz w:val="18"/>
                <w:szCs w:val="18"/>
              </w:rPr>
            </w:pPr>
            <w:r>
              <w:rPr>
                <w:sz w:val="18"/>
                <w:szCs w:val="18"/>
              </w:rPr>
              <w:lastRenderedPageBreak/>
              <w:t>UserItem userItem;</w:t>
            </w:r>
          </w:p>
          <w:p w:rsidR="00E61043" w:rsidRDefault="001B78CE">
            <w:pPr>
              <w:rPr>
                <w:sz w:val="18"/>
                <w:szCs w:val="18"/>
              </w:rPr>
            </w:pPr>
            <w:r>
              <w:rPr>
                <w:sz w:val="18"/>
                <w:szCs w:val="18"/>
              </w:rPr>
              <w:t>if (itemCache.TryFindKey(pessionId, out userItem, userId) == LoadingStatus.Success)</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itemCache.Delete(userItem);</w:t>
            </w:r>
          </w:p>
          <w:p w:rsidR="00E61043" w:rsidRDefault="001B78CE">
            <w:r>
              <w:rPr>
                <w:sz w:val="18"/>
                <w:szCs w:val="18"/>
              </w:rPr>
              <w:t>}</w:t>
            </w:r>
          </w:p>
        </w:tc>
      </w:tr>
    </w:tbl>
    <w:p w:rsidR="00E61043" w:rsidRDefault="00E61043"/>
    <w:p w:rsidR="00E61043" w:rsidRDefault="001B78CE">
      <w:pPr>
        <w:pStyle w:val="2"/>
      </w:pPr>
      <w:bookmarkStart w:id="45" w:name="_Toc30510"/>
      <w:r>
        <w:rPr>
          <w:rFonts w:hint="eastAsia"/>
        </w:rPr>
        <w:t>使用</w:t>
      </w:r>
      <w:r>
        <w:rPr>
          <w:rFonts w:hint="eastAsia"/>
        </w:rPr>
        <w:t>Lua</w:t>
      </w:r>
      <w:r>
        <w:rPr>
          <w:rFonts w:hint="eastAsia"/>
        </w:rPr>
        <w:t>脚本</w:t>
      </w:r>
      <w:bookmarkEnd w:id="45"/>
    </w:p>
    <w:p w:rsidR="00E61043" w:rsidRDefault="001B78CE">
      <w:pPr>
        <w:pStyle w:val="3"/>
      </w:pPr>
      <w:bookmarkStart w:id="46" w:name="_Toc28972"/>
      <w:r>
        <w:rPr>
          <w:rFonts w:hint="eastAsia"/>
        </w:rPr>
        <w:t>开启</w:t>
      </w:r>
      <w:r>
        <w:rPr>
          <w:rFonts w:hint="eastAsia"/>
        </w:rPr>
        <w:t>Lua</w:t>
      </w:r>
      <w:r>
        <w:rPr>
          <w:rFonts w:hint="eastAsia"/>
        </w:rPr>
        <w:t>脚本支持配置</w:t>
      </w:r>
      <w:bookmarkEnd w:id="46"/>
    </w:p>
    <w:p w:rsidR="00E61043" w:rsidRDefault="001B78CE">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61043" w:rsidRDefault="00E61043">
      <w:r>
        <w:pict>
          <v:shape id="图片框 1045" o:spid="_x0000_i1045" type="#_x0000_t75" style="width:415.35pt;height:99.95pt">
            <v:imagedata r:id="rId32" o:title=""/>
          </v:shape>
        </w:pict>
      </w:r>
    </w:p>
    <w:p w:rsidR="00E61043" w:rsidRDefault="001B78CE">
      <w:r>
        <w:rPr>
          <w:rFonts w:hint="eastAsia"/>
        </w:rPr>
        <w:t>或在</w:t>
      </w:r>
      <w:r>
        <w:rPr>
          <w:rFonts w:hint="eastAsia"/>
        </w:rPr>
        <w:t>GameServer.exe.config</w:t>
      </w:r>
      <w:r>
        <w:rPr>
          <w:rFonts w:hint="eastAsia"/>
        </w:rPr>
        <w:t>配置文件中增加</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&lt;appSettings&gt;</w:t>
            </w:r>
          </w:p>
          <w:p w:rsidR="00E61043" w:rsidRDefault="001B78CE">
            <w:pPr>
              <w:rPr>
                <w:sz w:val="18"/>
                <w:szCs w:val="18"/>
              </w:rPr>
            </w:pPr>
            <w:r>
              <w:rPr>
                <w:sz w:val="18"/>
                <w:szCs w:val="18"/>
              </w:rPr>
              <w:t>&lt;add key="Lua_Disable" value="False" /&gt;</w:t>
            </w:r>
          </w:p>
          <w:p w:rsidR="00E61043" w:rsidRDefault="001B78CE">
            <w:r>
              <w:rPr>
                <w:sz w:val="18"/>
                <w:szCs w:val="18"/>
              </w:rPr>
              <w:t>&lt;</w:t>
            </w:r>
            <w:r>
              <w:rPr>
                <w:rFonts w:hint="eastAsia"/>
                <w:sz w:val="18"/>
                <w:szCs w:val="18"/>
              </w:rPr>
              <w:t>/</w:t>
            </w:r>
            <w:r>
              <w:rPr>
                <w:sz w:val="18"/>
                <w:szCs w:val="18"/>
              </w:rPr>
              <w:t>appSettings&gt;</w:t>
            </w:r>
          </w:p>
        </w:tc>
      </w:tr>
    </w:tbl>
    <w:p w:rsidR="00E61043" w:rsidRDefault="00E61043"/>
    <w:p w:rsidR="00E61043" w:rsidRDefault="001B78CE">
      <w:pPr>
        <w:pStyle w:val="3"/>
      </w:pPr>
      <w:bookmarkStart w:id="47" w:name="_Toc5264"/>
      <w:r>
        <w:rPr>
          <w:rFonts w:hint="eastAsia"/>
        </w:rPr>
        <w:t>注册</w:t>
      </w:r>
      <w:r>
        <w:rPr>
          <w:rFonts w:hint="eastAsia"/>
        </w:rPr>
        <w:t>Lua</w:t>
      </w:r>
      <w:r>
        <w:rPr>
          <w:rFonts w:hint="eastAsia"/>
        </w:rPr>
        <w:t>调用</w:t>
      </w:r>
      <w:r>
        <w:rPr>
          <w:rFonts w:hint="eastAsia"/>
        </w:rPr>
        <w:t>.Net</w:t>
      </w:r>
      <w:r>
        <w:rPr>
          <w:rFonts w:hint="eastAsia"/>
        </w:rPr>
        <w:t>的方法</w:t>
      </w:r>
      <w:bookmarkEnd w:id="47"/>
    </w:p>
    <w:p w:rsidR="00E61043" w:rsidRDefault="001B78CE">
      <w:r>
        <w:rPr>
          <w:rFonts w:hint="eastAsia"/>
        </w:rPr>
        <w:t>打开脚本启动类</w:t>
      </w:r>
      <w:r>
        <w:t>MainClass.cs</w:t>
      </w:r>
      <w:r>
        <w:rPr>
          <w:rFonts w:hint="eastAsia"/>
        </w:rPr>
        <w:t>文件，在</w:t>
      </w:r>
      <w:r>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rFonts w:ascii="微软雅黑" w:hAnsi="微软雅黑"/>
                <w:sz w:val="18"/>
                <w:szCs w:val="18"/>
              </w:rPr>
            </w:pPr>
            <w:r>
              <w:rPr>
                <w:rFonts w:ascii="微软雅黑" w:hAnsi="微软雅黑" w:hint="eastAsia"/>
                <w:sz w:val="18"/>
                <w:szCs w:val="18"/>
              </w:rPr>
              <w:t>//Lua调用函数代理类</w:t>
            </w:r>
          </w:p>
          <w:p w:rsidR="00E61043" w:rsidRDefault="001B78CE">
            <w:pPr>
              <w:rPr>
                <w:rFonts w:ascii="微软雅黑" w:hAnsi="微软雅黑"/>
                <w:sz w:val="18"/>
                <w:szCs w:val="18"/>
              </w:rPr>
            </w:pPr>
            <w:r>
              <w:rPr>
                <w:rFonts w:ascii="微软雅黑" w:hAnsi="微软雅黑"/>
                <w:sz w:val="18"/>
                <w:szCs w:val="18"/>
              </w:rPr>
              <w:t>public class LuaFuncProxy</w:t>
            </w:r>
          </w:p>
          <w:p w:rsidR="00E61043" w:rsidRDefault="001B78CE">
            <w:pPr>
              <w:rPr>
                <w:rFonts w:ascii="微软雅黑" w:hAnsi="微软雅黑"/>
                <w:sz w:val="18"/>
                <w:szCs w:val="18"/>
              </w:rPr>
            </w:pPr>
            <w:r>
              <w:rPr>
                <w:rFonts w:ascii="微软雅黑" w:hAnsi="微软雅黑"/>
                <w:sz w:val="18"/>
                <w:szCs w:val="18"/>
              </w:rPr>
              <w:t>{</w:t>
            </w:r>
          </w:p>
          <w:p w:rsidR="00E61043" w:rsidRDefault="001B78CE">
            <w:pPr>
              <w:rPr>
                <w:rFonts w:ascii="微软雅黑" w:hAnsi="微软雅黑"/>
                <w:sz w:val="18"/>
                <w:szCs w:val="18"/>
              </w:rPr>
            </w:pPr>
            <w:r>
              <w:rPr>
                <w:rFonts w:ascii="微软雅黑" w:hAnsi="微软雅黑"/>
                <w:sz w:val="18"/>
                <w:szCs w:val="18"/>
              </w:rPr>
              <w:t xml:space="preserve">    private static LuaFuncProxy instance = new LuaFuncProxy();</w:t>
            </w:r>
          </w:p>
          <w:p w:rsidR="00E61043" w:rsidRDefault="00E61043">
            <w:pPr>
              <w:rPr>
                <w:rFonts w:ascii="微软雅黑" w:hAnsi="微软雅黑"/>
                <w:sz w:val="18"/>
                <w:szCs w:val="18"/>
              </w:rPr>
            </w:pPr>
          </w:p>
          <w:p w:rsidR="00E61043" w:rsidRDefault="001B78CE">
            <w:pPr>
              <w:rPr>
                <w:rFonts w:ascii="微软雅黑" w:hAnsi="微软雅黑"/>
                <w:sz w:val="18"/>
                <w:szCs w:val="18"/>
              </w:rPr>
            </w:pPr>
            <w:r>
              <w:rPr>
                <w:rFonts w:ascii="微软雅黑" w:hAnsi="微软雅黑"/>
                <w:sz w:val="18"/>
                <w:szCs w:val="18"/>
              </w:rPr>
              <w:t xml:space="preserve">    public static LuaFuncProxy GetIntance()</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return instance;</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E61043">
            <w:pPr>
              <w:rPr>
                <w:rFonts w:ascii="微软雅黑" w:hAnsi="微软雅黑"/>
                <w:sz w:val="18"/>
                <w:szCs w:val="18"/>
              </w:rPr>
            </w:pPr>
          </w:p>
          <w:p w:rsidR="00E61043" w:rsidRDefault="001B78CE">
            <w:pPr>
              <w:rPr>
                <w:rFonts w:ascii="微软雅黑" w:hAnsi="微软雅黑"/>
                <w:sz w:val="18"/>
                <w:szCs w:val="18"/>
              </w:rPr>
            </w:pPr>
            <w:r>
              <w:rPr>
                <w:rFonts w:ascii="微软雅黑" w:hAnsi="微软雅黑"/>
                <w:sz w:val="18"/>
                <w:szCs w:val="18"/>
              </w:rPr>
              <w:t xml:space="preserve">    private LuaFuncProxy()</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E61043">
            <w:pPr>
              <w:rPr>
                <w:rFonts w:ascii="微软雅黑" w:hAnsi="微软雅黑"/>
                <w:sz w:val="18"/>
                <w:szCs w:val="18"/>
              </w:rPr>
            </w:pPr>
          </w:p>
          <w:p w:rsidR="00E61043" w:rsidRDefault="001B78CE">
            <w:pPr>
              <w:rPr>
                <w:rFonts w:ascii="微软雅黑" w:hAnsi="微软雅黑"/>
                <w:sz w:val="18"/>
                <w:szCs w:val="18"/>
              </w:rPr>
            </w:pPr>
            <w:r>
              <w:rPr>
                <w:rFonts w:ascii="微软雅黑" w:hAnsi="微软雅黑"/>
                <w:sz w:val="18"/>
                <w:szCs w:val="18"/>
              </w:rPr>
              <w:t xml:space="preserve">    /// &lt;summary&gt;</w:t>
            </w:r>
          </w:p>
          <w:p w:rsidR="00E61043" w:rsidRDefault="001B78CE">
            <w:pPr>
              <w:rPr>
                <w:rFonts w:ascii="微软雅黑" w:hAnsi="微软雅黑"/>
                <w:sz w:val="18"/>
                <w:szCs w:val="18"/>
              </w:rPr>
            </w:pPr>
            <w:r>
              <w:rPr>
                <w:rFonts w:ascii="微软雅黑" w:hAnsi="微软雅黑" w:hint="eastAsia"/>
                <w:sz w:val="18"/>
                <w:szCs w:val="18"/>
              </w:rPr>
              <w:t xml:space="preserve">    /// 获取Url参数</w:t>
            </w:r>
          </w:p>
          <w:p w:rsidR="00E61043" w:rsidRDefault="001B78CE">
            <w:pPr>
              <w:rPr>
                <w:rFonts w:ascii="微软雅黑" w:hAnsi="微软雅黑"/>
                <w:sz w:val="18"/>
                <w:szCs w:val="18"/>
              </w:rPr>
            </w:pPr>
            <w:r>
              <w:rPr>
                <w:rFonts w:ascii="微软雅黑" w:hAnsi="微软雅黑"/>
                <w:sz w:val="18"/>
                <w:szCs w:val="18"/>
              </w:rPr>
              <w:t xml:space="preserve">    /// &lt;/summary&gt;</w:t>
            </w:r>
          </w:p>
          <w:p w:rsidR="00E61043" w:rsidRDefault="001B78CE">
            <w:pPr>
              <w:rPr>
                <w:rFonts w:ascii="微软雅黑" w:hAnsi="微软雅黑"/>
                <w:sz w:val="18"/>
                <w:szCs w:val="18"/>
              </w:rPr>
            </w:pPr>
            <w:r>
              <w:rPr>
                <w:rFonts w:ascii="微软雅黑" w:hAnsi="微软雅黑"/>
                <w:sz w:val="18"/>
                <w:szCs w:val="18"/>
              </w:rPr>
              <w:t xml:space="preserve">    /// &lt;param name="actionGetter"&gt;&lt;/param&gt;</w:t>
            </w:r>
          </w:p>
          <w:p w:rsidR="00E61043" w:rsidRDefault="001B78CE">
            <w:pPr>
              <w:rPr>
                <w:rFonts w:ascii="微软雅黑" w:hAnsi="微软雅黑"/>
                <w:sz w:val="18"/>
                <w:szCs w:val="18"/>
              </w:rPr>
            </w:pPr>
            <w:r>
              <w:rPr>
                <w:rFonts w:ascii="微软雅黑" w:hAnsi="微软雅黑"/>
                <w:sz w:val="18"/>
                <w:szCs w:val="18"/>
              </w:rPr>
              <w:t xml:space="preserve">    /// &lt;param name="name"&gt;&lt;/param&gt;</w:t>
            </w:r>
          </w:p>
          <w:p w:rsidR="00E61043" w:rsidRDefault="001B78CE">
            <w:pPr>
              <w:rPr>
                <w:rFonts w:ascii="微软雅黑" w:hAnsi="微软雅黑"/>
                <w:sz w:val="18"/>
                <w:szCs w:val="18"/>
              </w:rPr>
            </w:pPr>
            <w:r>
              <w:rPr>
                <w:rFonts w:ascii="微软雅黑" w:hAnsi="微软雅黑"/>
                <w:sz w:val="18"/>
                <w:szCs w:val="18"/>
              </w:rPr>
              <w:t xml:space="preserve">    /// &lt;returns&gt;&lt;/returns&gt;</w:t>
            </w:r>
          </w:p>
          <w:p w:rsidR="00E61043" w:rsidRDefault="001B78CE">
            <w:pPr>
              <w:rPr>
                <w:rFonts w:ascii="微软雅黑" w:hAnsi="微软雅黑"/>
                <w:sz w:val="18"/>
                <w:szCs w:val="18"/>
              </w:rPr>
            </w:pPr>
            <w:r>
              <w:rPr>
                <w:rFonts w:ascii="微软雅黑" w:hAnsi="微软雅黑"/>
                <w:sz w:val="18"/>
                <w:szCs w:val="18"/>
              </w:rPr>
              <w:t xml:space="preserve">    public string GetActionParam(ActionGetter actionGetter, string name)</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return actionGetter != null ? actionGetter.GetString(name) : "";</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E61043">
            <w:pPr>
              <w:rPr>
                <w:rFonts w:ascii="微软雅黑" w:hAnsi="微软雅黑"/>
                <w:sz w:val="18"/>
                <w:szCs w:val="18"/>
              </w:rPr>
            </w:pPr>
          </w:p>
          <w:p w:rsidR="00E61043" w:rsidRDefault="001B78CE">
            <w:pPr>
              <w:rPr>
                <w:rFonts w:ascii="微软雅黑" w:hAnsi="微软雅黑"/>
                <w:sz w:val="18"/>
                <w:szCs w:val="18"/>
              </w:rPr>
            </w:pPr>
            <w:r>
              <w:rPr>
                <w:rFonts w:ascii="微软雅黑" w:hAnsi="微软雅黑"/>
                <w:sz w:val="18"/>
                <w:szCs w:val="18"/>
              </w:rPr>
              <w:t xml:space="preserve">    /// &lt;summary&gt;</w:t>
            </w:r>
          </w:p>
          <w:p w:rsidR="00E61043" w:rsidRDefault="001B78CE">
            <w:pPr>
              <w:rPr>
                <w:rFonts w:ascii="微软雅黑" w:hAnsi="微软雅黑"/>
                <w:sz w:val="18"/>
                <w:szCs w:val="18"/>
              </w:rPr>
            </w:pPr>
            <w:r>
              <w:rPr>
                <w:rFonts w:ascii="微软雅黑" w:hAnsi="微软雅黑"/>
                <w:sz w:val="18"/>
                <w:szCs w:val="18"/>
              </w:rPr>
              <w:t xml:space="preserve">    ///</w:t>
            </w:r>
            <w:r>
              <w:rPr>
                <w:rFonts w:ascii="微软雅黑" w:hAnsi="微软雅黑" w:hint="eastAsia"/>
                <w:sz w:val="18"/>
                <w:szCs w:val="18"/>
              </w:rPr>
              <w:t>获取排行榜数据的方法，Lua不支持泛型</w:t>
            </w:r>
          </w:p>
          <w:p w:rsidR="00E61043" w:rsidRDefault="001B78CE">
            <w:pPr>
              <w:rPr>
                <w:rFonts w:ascii="微软雅黑" w:hAnsi="微软雅黑"/>
                <w:sz w:val="18"/>
                <w:szCs w:val="18"/>
              </w:rPr>
            </w:pPr>
            <w:r>
              <w:rPr>
                <w:rFonts w:ascii="微软雅黑" w:hAnsi="微软雅黑"/>
                <w:sz w:val="18"/>
                <w:szCs w:val="18"/>
              </w:rPr>
              <w:t xml:space="preserve">    /// &lt;/summary&gt;</w:t>
            </w:r>
          </w:p>
          <w:p w:rsidR="00E61043" w:rsidRDefault="001B78CE">
            <w:pPr>
              <w:rPr>
                <w:rFonts w:ascii="微软雅黑" w:hAnsi="微软雅黑"/>
                <w:sz w:val="18"/>
                <w:szCs w:val="18"/>
              </w:rPr>
            </w:pPr>
            <w:r>
              <w:rPr>
                <w:rFonts w:ascii="微软雅黑" w:hAnsi="微软雅黑"/>
                <w:sz w:val="18"/>
                <w:szCs w:val="18"/>
              </w:rPr>
              <w:t xml:space="preserve">    /// &lt;returns&gt;&lt;/returns&gt;</w:t>
            </w:r>
          </w:p>
          <w:p w:rsidR="00E61043" w:rsidRDefault="001B78CE">
            <w:pPr>
              <w:rPr>
                <w:rFonts w:ascii="微软雅黑" w:hAnsi="微软雅黑"/>
                <w:sz w:val="18"/>
                <w:szCs w:val="18"/>
              </w:rPr>
            </w:pPr>
            <w:r>
              <w:rPr>
                <w:rFonts w:ascii="微软雅黑" w:hAnsi="微软雅黑"/>
                <w:sz w:val="18"/>
                <w:szCs w:val="18"/>
              </w:rPr>
              <w:t xml:space="preserve">    public UserRanking[] GetUserRankingList()</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var cache = new ShareCacheStruct&lt;UserRanking&gt;();</w:t>
            </w:r>
          </w:p>
          <w:p w:rsidR="00E61043" w:rsidRDefault="001B78CE">
            <w:pPr>
              <w:rPr>
                <w:rFonts w:ascii="微软雅黑" w:hAnsi="微软雅黑"/>
                <w:sz w:val="18"/>
                <w:szCs w:val="18"/>
              </w:rPr>
            </w:pPr>
            <w:r>
              <w:rPr>
                <w:rFonts w:ascii="微软雅黑" w:hAnsi="微软雅黑"/>
                <w:sz w:val="18"/>
                <w:szCs w:val="18"/>
              </w:rPr>
              <w:t xml:space="preserve">        var rankingList = cache.FindAll(false);</w:t>
            </w:r>
          </w:p>
          <w:p w:rsidR="00E61043" w:rsidRDefault="001B78CE">
            <w:pPr>
              <w:rPr>
                <w:rFonts w:ascii="微软雅黑" w:hAnsi="微软雅黑"/>
                <w:sz w:val="18"/>
                <w:szCs w:val="18"/>
              </w:rPr>
            </w:pPr>
            <w:r>
              <w:rPr>
                <w:rFonts w:ascii="微软雅黑" w:hAnsi="微软雅黑"/>
                <w:sz w:val="18"/>
                <w:szCs w:val="18"/>
              </w:rPr>
              <w:t xml:space="preserve">        rankingList = MathUtils.QuickSort&lt;UserRanking&gt;(rankingList, compareTo);</w:t>
            </w:r>
          </w:p>
          <w:p w:rsidR="00E61043" w:rsidRDefault="001B78CE">
            <w:pPr>
              <w:rPr>
                <w:rFonts w:ascii="微软雅黑" w:hAnsi="微软雅黑"/>
                <w:sz w:val="18"/>
                <w:szCs w:val="18"/>
              </w:rPr>
            </w:pPr>
            <w:r>
              <w:rPr>
                <w:rFonts w:ascii="微软雅黑" w:hAnsi="微软雅黑"/>
                <w:sz w:val="18"/>
                <w:szCs w:val="18"/>
              </w:rPr>
              <w:t xml:space="preserve">        rankingList = rankingList.GetPaging(PageIndex, PageSize, out PageCount);</w:t>
            </w:r>
          </w:p>
          <w:p w:rsidR="00E61043" w:rsidRDefault="001B78CE">
            <w:pPr>
              <w:rPr>
                <w:rFonts w:ascii="微软雅黑" w:hAnsi="微软雅黑"/>
                <w:sz w:val="18"/>
                <w:szCs w:val="18"/>
              </w:rPr>
            </w:pPr>
            <w:r>
              <w:rPr>
                <w:rFonts w:ascii="微软雅黑" w:hAnsi="微软雅黑"/>
                <w:sz w:val="18"/>
                <w:szCs w:val="18"/>
              </w:rPr>
              <w:t xml:space="preserve">        return rankingList.ToArray();</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E61043">
            <w:pPr>
              <w:rPr>
                <w:rFonts w:ascii="微软雅黑" w:hAnsi="微软雅黑"/>
                <w:sz w:val="18"/>
                <w:szCs w:val="18"/>
              </w:rPr>
            </w:pPr>
          </w:p>
          <w:p w:rsidR="00E61043" w:rsidRDefault="001B78CE">
            <w:pPr>
              <w:rPr>
                <w:rFonts w:ascii="微软雅黑" w:hAnsi="微软雅黑"/>
                <w:sz w:val="18"/>
                <w:szCs w:val="18"/>
              </w:rPr>
            </w:pPr>
            <w:r>
              <w:rPr>
                <w:rFonts w:ascii="微软雅黑" w:hAnsi="微软雅黑"/>
                <w:sz w:val="18"/>
                <w:szCs w:val="18"/>
              </w:rPr>
              <w:t xml:space="preserve">    private int compareTo(UserRanking x, UserRanking y)</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int result = y.Score - x.Score;</w:t>
            </w:r>
          </w:p>
          <w:p w:rsidR="00E61043" w:rsidRDefault="001B78CE">
            <w:pPr>
              <w:rPr>
                <w:rFonts w:ascii="微软雅黑" w:hAnsi="微软雅黑"/>
                <w:sz w:val="18"/>
                <w:szCs w:val="18"/>
              </w:rPr>
            </w:pPr>
            <w:r>
              <w:rPr>
                <w:rFonts w:ascii="微软雅黑" w:hAnsi="微软雅黑"/>
                <w:sz w:val="18"/>
                <w:szCs w:val="18"/>
              </w:rPr>
              <w:t xml:space="preserve">        if (result == 0)</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result = y.UserID - x.UserID;</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pPr>
              <w:rPr>
                <w:rFonts w:ascii="微软雅黑" w:hAnsi="微软雅黑"/>
                <w:sz w:val="18"/>
                <w:szCs w:val="18"/>
              </w:rPr>
            </w:pPr>
            <w:r>
              <w:rPr>
                <w:rFonts w:ascii="微软雅黑" w:hAnsi="微软雅黑"/>
                <w:sz w:val="18"/>
                <w:szCs w:val="18"/>
              </w:rPr>
              <w:t xml:space="preserve">        return result;</w:t>
            </w:r>
          </w:p>
          <w:p w:rsidR="00E61043" w:rsidRDefault="001B78CE">
            <w:pPr>
              <w:rPr>
                <w:rFonts w:ascii="微软雅黑" w:hAnsi="微软雅黑"/>
                <w:sz w:val="18"/>
                <w:szCs w:val="18"/>
              </w:rPr>
            </w:pPr>
            <w:r>
              <w:rPr>
                <w:rFonts w:ascii="微软雅黑" w:hAnsi="微软雅黑"/>
                <w:sz w:val="18"/>
                <w:szCs w:val="18"/>
              </w:rPr>
              <w:t xml:space="preserve">    }</w:t>
            </w:r>
          </w:p>
          <w:p w:rsidR="00E61043" w:rsidRDefault="001B78CE">
            <w:r>
              <w:rPr>
                <w:rFonts w:ascii="微软雅黑" w:hAnsi="微软雅黑"/>
                <w:sz w:val="18"/>
                <w:szCs w:val="18"/>
              </w:rPr>
              <w:t>}</w:t>
            </w:r>
          </w:p>
        </w:tc>
      </w:tr>
    </w:tbl>
    <w:p w:rsidR="00E61043" w:rsidRDefault="001B78CE">
      <w:r>
        <w:lastRenderedPageBreak/>
        <w:t>MainClass</w:t>
      </w:r>
      <w:r>
        <w:rPr>
          <w:rFonts w:hint="eastAsia"/>
        </w:rPr>
        <w:t>类注册函数</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protected override void OnStartAffer()</w:t>
            </w:r>
          </w:p>
          <w:p w:rsidR="00E61043" w:rsidRDefault="001B78CE">
            <w:pPr>
              <w:rPr>
                <w:sz w:val="18"/>
                <w:szCs w:val="18"/>
              </w:rPr>
            </w:pPr>
            <w:r>
              <w:rPr>
                <w:sz w:val="18"/>
                <w:szCs w:val="18"/>
              </w:rPr>
              <w:t>{</w:t>
            </w:r>
          </w:p>
          <w:p w:rsidR="00E61043" w:rsidRDefault="001B78CE">
            <w:pPr>
              <w:rPr>
                <w:sz w:val="18"/>
                <w:szCs w:val="18"/>
              </w:rPr>
            </w:pPr>
            <w:r>
              <w:rPr>
                <w:sz w:val="18"/>
                <w:szCs w:val="18"/>
              </w:rPr>
              <w:t xml:space="preserve">    var luaProxy = LuaFuncProxy.GetIntance();</w:t>
            </w:r>
          </w:p>
          <w:p w:rsidR="00E61043" w:rsidRDefault="001B78CE">
            <w:pPr>
              <w:rPr>
                <w:sz w:val="18"/>
                <w:szCs w:val="18"/>
              </w:rPr>
            </w:pPr>
            <w:r>
              <w:rPr>
                <w:sz w:val="18"/>
                <w:szCs w:val="18"/>
              </w:rPr>
              <w:lastRenderedPageBreak/>
              <w:t xml:space="preserve">    Type getterType = luaProxy.GetType();</w:t>
            </w:r>
          </w:p>
          <w:p w:rsidR="00E61043" w:rsidRDefault="001B78CE">
            <w:pPr>
              <w:rPr>
                <w:sz w:val="18"/>
                <w:szCs w:val="18"/>
              </w:rPr>
            </w:pPr>
            <w:r>
              <w:rPr>
                <w:sz w:val="18"/>
                <w:szCs w:val="18"/>
              </w:rPr>
              <w:t xml:space="preserve">    ScriptEngines.LuaRegister("</w:t>
            </w:r>
            <w:r>
              <w:rPr>
                <w:b/>
                <w:color w:val="FF0000"/>
                <w:sz w:val="18"/>
                <w:szCs w:val="18"/>
                <w:highlight w:val="yellow"/>
              </w:rPr>
              <w:t>ScutReaderReadString</w:t>
            </w:r>
            <w:r>
              <w:rPr>
                <w:sz w:val="18"/>
                <w:szCs w:val="18"/>
              </w:rPr>
              <w:t>", luaProxy, getterType.GetMethod("GetActionParam"));</w:t>
            </w:r>
          </w:p>
          <w:p w:rsidR="00E61043" w:rsidRDefault="001B78CE">
            <w:r>
              <w:rPr>
                <w:sz w:val="18"/>
                <w:szCs w:val="18"/>
              </w:rPr>
              <w:t>}</w:t>
            </w:r>
          </w:p>
        </w:tc>
      </w:tr>
    </w:tbl>
    <w:p w:rsidR="00E61043" w:rsidRDefault="00E61043"/>
    <w:p w:rsidR="00E61043" w:rsidRDefault="001B78CE">
      <w:pPr>
        <w:pStyle w:val="3"/>
      </w:pPr>
      <w:bookmarkStart w:id="48" w:name="_Toc27576"/>
      <w:r>
        <w:rPr>
          <w:rFonts w:hint="eastAsia"/>
        </w:rPr>
        <w:t>新建</w:t>
      </w:r>
      <w:r>
        <w:rPr>
          <w:rFonts w:hint="eastAsia"/>
        </w:rPr>
        <w:t>Lua</w:t>
      </w:r>
      <w:r>
        <w:rPr>
          <w:rFonts w:hint="eastAsia"/>
        </w:rPr>
        <w:t>的</w:t>
      </w:r>
      <w:r>
        <w:rPr>
          <w:rFonts w:hint="eastAsia"/>
        </w:rPr>
        <w:t>Action</w:t>
      </w:r>
      <w:r>
        <w:rPr>
          <w:rFonts w:hint="eastAsia"/>
        </w:rPr>
        <w:t>脚本</w:t>
      </w:r>
      <w:bookmarkEnd w:id="48"/>
    </w:p>
    <w:p w:rsidR="00E61043" w:rsidRDefault="001B78CE">
      <w:r>
        <w:rPr>
          <w:rFonts w:hint="eastAsia"/>
        </w:rPr>
        <w:t>在</w:t>
      </w:r>
      <w:r>
        <w:rPr>
          <w:rFonts w:hint="eastAsia"/>
        </w:rPr>
        <w:t>LuaScript\Action</w:t>
      </w:r>
      <w:r>
        <w:rPr>
          <w:rFonts w:hint="eastAsia"/>
        </w:rPr>
        <w:t>目录下新建</w:t>
      </w:r>
      <w:r>
        <w:t>Action1001.lua</w:t>
      </w:r>
      <w:r>
        <w:rPr>
          <w:rFonts w:hint="eastAsia"/>
        </w:rPr>
        <w:t>脚本</w:t>
      </w:r>
      <w:r>
        <w:rPr>
          <w:rFonts w:hint="eastAsia"/>
        </w:rPr>
        <w:t>,</w:t>
      </w:r>
      <w:r>
        <w:rPr>
          <w:rFonts w:hint="eastAsia"/>
        </w:rPr>
        <w:t>调用</w:t>
      </w:r>
      <w:r>
        <w:t>ScutReaderReadString</w:t>
      </w:r>
      <w:r>
        <w:rPr>
          <w:rFonts w:hint="eastAsia"/>
        </w:rPr>
        <w:t>方法，如下：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Action1001 ={}</w:t>
            </w:r>
          </w:p>
          <w:p w:rsidR="00E61043" w:rsidRDefault="00E61043">
            <w:pPr>
              <w:rPr>
                <w:sz w:val="18"/>
                <w:szCs w:val="18"/>
              </w:rPr>
            </w:pPr>
          </w:p>
          <w:p w:rsidR="00E61043" w:rsidRDefault="001B78CE">
            <w:pPr>
              <w:rPr>
                <w:sz w:val="18"/>
                <w:szCs w:val="18"/>
              </w:rPr>
            </w:pPr>
            <w:r>
              <w:rPr>
                <w:sz w:val="18"/>
                <w:szCs w:val="18"/>
              </w:rPr>
              <w:t>function Action1001:getUrlElement(httpGet, parent)</w:t>
            </w:r>
          </w:p>
          <w:p w:rsidR="00E61043" w:rsidRDefault="001B78CE">
            <w:pPr>
              <w:rPr>
                <w:sz w:val="18"/>
                <w:szCs w:val="18"/>
              </w:rPr>
            </w:pPr>
            <w:r>
              <w:rPr>
                <w:sz w:val="18"/>
                <w:szCs w:val="18"/>
              </w:rPr>
              <w:tab/>
              <w:t>local urlParam = {}</w:t>
            </w:r>
          </w:p>
          <w:p w:rsidR="00E61043" w:rsidRDefault="001B78CE">
            <w:pPr>
              <w:rPr>
                <w:sz w:val="18"/>
                <w:szCs w:val="18"/>
              </w:rPr>
            </w:pPr>
            <w:r>
              <w:rPr>
                <w:sz w:val="18"/>
                <w:szCs w:val="18"/>
              </w:rPr>
              <w:tab/>
              <w:t>urlParam.Result = true</w:t>
            </w:r>
          </w:p>
          <w:p w:rsidR="00E61043" w:rsidRDefault="001B78CE">
            <w:pPr>
              <w:rPr>
                <w:sz w:val="18"/>
                <w:szCs w:val="18"/>
              </w:rPr>
            </w:pPr>
            <w:r>
              <w:rPr>
                <w:sz w:val="18"/>
                <w:szCs w:val="18"/>
              </w:rPr>
              <w:t>urlParam.</w:t>
            </w:r>
            <w:r>
              <w:rPr>
                <w:rFonts w:hint="eastAsia"/>
                <w:sz w:val="18"/>
                <w:szCs w:val="18"/>
              </w:rPr>
              <w:t xml:space="preserve">PageIndex = </w:t>
            </w:r>
            <w:r>
              <w:rPr>
                <w:b/>
                <w:color w:val="FF0000"/>
                <w:sz w:val="18"/>
                <w:szCs w:val="18"/>
                <w:highlight w:val="yellow"/>
              </w:rPr>
              <w:t>ScutReaderReadString</w:t>
            </w:r>
            <w:r>
              <w:rPr>
                <w:rFonts w:hint="eastAsia"/>
                <w:b/>
                <w:color w:val="FF0000"/>
                <w:sz w:val="18"/>
                <w:szCs w:val="18"/>
                <w:highlight w:val="yellow"/>
              </w:rPr>
              <w:t>(</w:t>
            </w:r>
            <w:r>
              <w:rPr>
                <w:b/>
                <w:color w:val="FF0000"/>
                <w:sz w:val="18"/>
                <w:szCs w:val="18"/>
                <w:highlight w:val="yellow"/>
              </w:rPr>
              <w:t>httpGet</w:t>
            </w:r>
            <w:r>
              <w:rPr>
                <w:rFonts w:hint="eastAsia"/>
                <w:b/>
                <w:color w:val="FF0000"/>
                <w:sz w:val="18"/>
                <w:szCs w:val="18"/>
                <w:highlight w:val="yellow"/>
              </w:rPr>
              <w:t>, " PageIndex")</w:t>
            </w:r>
          </w:p>
          <w:p w:rsidR="00E61043" w:rsidRDefault="001B78CE">
            <w:pPr>
              <w:rPr>
                <w:sz w:val="18"/>
                <w:szCs w:val="18"/>
              </w:rPr>
            </w:pPr>
            <w:r>
              <w:rPr>
                <w:sz w:val="18"/>
                <w:szCs w:val="18"/>
              </w:rPr>
              <w:t>return urlParam</w:t>
            </w:r>
          </w:p>
          <w:p w:rsidR="00E61043" w:rsidRDefault="001B78CE">
            <w:pPr>
              <w:rPr>
                <w:sz w:val="18"/>
                <w:szCs w:val="18"/>
              </w:rPr>
            </w:pPr>
            <w:r>
              <w:rPr>
                <w:sz w:val="18"/>
                <w:szCs w:val="18"/>
              </w:rPr>
              <w:t>end</w:t>
            </w:r>
          </w:p>
          <w:p w:rsidR="00E61043" w:rsidRDefault="00E61043">
            <w:pPr>
              <w:rPr>
                <w:sz w:val="18"/>
                <w:szCs w:val="18"/>
              </w:rPr>
            </w:pPr>
          </w:p>
          <w:p w:rsidR="00E61043" w:rsidRDefault="001B78CE">
            <w:pPr>
              <w:rPr>
                <w:sz w:val="18"/>
                <w:szCs w:val="18"/>
              </w:rPr>
            </w:pPr>
            <w:r>
              <w:rPr>
                <w:sz w:val="18"/>
                <w:szCs w:val="18"/>
              </w:rPr>
              <w:t>function Action1001:takeAction(urlParam, parent)</w:t>
            </w:r>
          </w:p>
          <w:p w:rsidR="00E61043" w:rsidRDefault="001B78CE">
            <w:pPr>
              <w:rPr>
                <w:sz w:val="18"/>
                <w:szCs w:val="18"/>
              </w:rPr>
            </w:pPr>
            <w:r>
              <w:rPr>
                <w:sz w:val="18"/>
                <w:szCs w:val="18"/>
              </w:rPr>
              <w:tab/>
              <w:t>local actionResult = {}</w:t>
            </w:r>
          </w:p>
          <w:p w:rsidR="00E61043" w:rsidRDefault="001B78CE">
            <w:pPr>
              <w:rPr>
                <w:sz w:val="18"/>
                <w:szCs w:val="18"/>
              </w:rPr>
            </w:pPr>
            <w:r>
              <w:rPr>
                <w:sz w:val="18"/>
                <w:szCs w:val="18"/>
              </w:rPr>
              <w:tab/>
              <w:t>actionResult.Result = true</w:t>
            </w:r>
          </w:p>
          <w:p w:rsidR="00E61043" w:rsidRDefault="001B78CE">
            <w:pPr>
              <w:rPr>
                <w:sz w:val="18"/>
                <w:szCs w:val="18"/>
              </w:rPr>
            </w:pPr>
            <w:r>
              <w:rPr>
                <w:sz w:val="18"/>
                <w:szCs w:val="18"/>
              </w:rPr>
              <w:t xml:space="preserve">    return actionResult</w:t>
            </w:r>
          </w:p>
          <w:p w:rsidR="00E61043" w:rsidRDefault="001B78CE">
            <w:pPr>
              <w:rPr>
                <w:sz w:val="18"/>
                <w:szCs w:val="18"/>
              </w:rPr>
            </w:pPr>
            <w:r>
              <w:rPr>
                <w:sz w:val="18"/>
                <w:szCs w:val="18"/>
              </w:rPr>
              <w:t>end</w:t>
            </w:r>
          </w:p>
          <w:p w:rsidR="00E61043" w:rsidRDefault="00E61043">
            <w:pPr>
              <w:rPr>
                <w:sz w:val="18"/>
                <w:szCs w:val="18"/>
              </w:rPr>
            </w:pPr>
          </w:p>
          <w:p w:rsidR="00E61043" w:rsidRDefault="00E61043">
            <w:pPr>
              <w:rPr>
                <w:sz w:val="18"/>
                <w:szCs w:val="18"/>
              </w:rPr>
            </w:pPr>
          </w:p>
          <w:p w:rsidR="00E61043" w:rsidRDefault="001B78CE">
            <w:pPr>
              <w:rPr>
                <w:sz w:val="18"/>
                <w:szCs w:val="18"/>
              </w:rPr>
            </w:pPr>
            <w:r>
              <w:rPr>
                <w:sz w:val="18"/>
                <w:szCs w:val="18"/>
              </w:rPr>
              <w:t>function Action1001:buildPacket(writer, urlParam, actionResult)</w:t>
            </w:r>
          </w:p>
          <w:p w:rsidR="00E61043" w:rsidRDefault="001B78CE">
            <w:pPr>
              <w:rPr>
                <w:sz w:val="18"/>
                <w:szCs w:val="18"/>
              </w:rPr>
            </w:pPr>
            <w:r>
              <w:rPr>
                <w:sz w:val="18"/>
                <w:szCs w:val="18"/>
              </w:rPr>
              <w:t xml:space="preserve">    return true</w:t>
            </w:r>
          </w:p>
          <w:p w:rsidR="00E61043" w:rsidRDefault="001B78CE">
            <w:r>
              <w:rPr>
                <w:sz w:val="18"/>
                <w:szCs w:val="18"/>
              </w:rPr>
              <w:t>end</w:t>
            </w:r>
          </w:p>
        </w:tc>
      </w:tr>
    </w:tbl>
    <w:p w:rsidR="00E61043" w:rsidRDefault="00E61043"/>
    <w:p w:rsidR="00E61043" w:rsidRDefault="001B78CE">
      <w:pPr>
        <w:pStyle w:val="1"/>
        <w:rPr>
          <w:lang w:val="zh-CN"/>
        </w:rPr>
      </w:pPr>
      <w:bookmarkStart w:id="49" w:name="_Toc500"/>
      <w:r>
        <w:rPr>
          <w:rFonts w:hint="eastAsia"/>
          <w:lang w:val="zh-CN"/>
        </w:rPr>
        <w:t>示例篇</w:t>
      </w:r>
      <w:bookmarkEnd w:id="49"/>
    </w:p>
    <w:p w:rsidR="00E61043" w:rsidRDefault="001B78CE">
      <w:pPr>
        <w:pStyle w:val="2"/>
      </w:pPr>
      <w:bookmarkStart w:id="50" w:name="_Toc3351"/>
      <w:r>
        <w:rPr>
          <w:rFonts w:hint="eastAsia"/>
        </w:rPr>
        <w:t>HelloWorld</w:t>
      </w:r>
      <w:r>
        <w:rPr>
          <w:rFonts w:hint="eastAsia"/>
          <w:lang w:val="zh-CN"/>
        </w:rPr>
        <w:t>程序</w:t>
      </w:r>
      <w:r>
        <w:rPr>
          <w:rFonts w:hint="eastAsia"/>
        </w:rPr>
        <w:t>（</w:t>
      </w:r>
      <w:r>
        <w:rPr>
          <w:rFonts w:hint="eastAsia"/>
        </w:rPr>
        <w:t>Console C#</w:t>
      </w:r>
      <w:r>
        <w:rPr>
          <w:rFonts w:hint="eastAsia"/>
          <w:lang w:val="zh-CN"/>
        </w:rPr>
        <w:t>版本</w:t>
      </w:r>
      <w:r>
        <w:rPr>
          <w:rFonts w:hint="eastAsia"/>
        </w:rPr>
        <w:t>）</w:t>
      </w:r>
      <w:bookmarkEnd w:id="50"/>
    </w:p>
    <w:p w:rsidR="00E61043" w:rsidRDefault="001B78CE">
      <w:pPr>
        <w:pStyle w:val="3"/>
        <w:rPr>
          <w:lang w:val="zh-CN"/>
        </w:rPr>
      </w:pPr>
      <w:bookmarkStart w:id="51" w:name="_Toc24413"/>
      <w:r>
        <w:rPr>
          <w:rFonts w:hint="eastAsia"/>
          <w:lang w:val="zh-CN"/>
        </w:rPr>
        <w:t>创建项目</w:t>
      </w:r>
      <w:bookmarkEnd w:id="51"/>
    </w:p>
    <w:p w:rsidR="00E61043" w:rsidRDefault="001B78CE">
      <w:pPr>
        <w:pStyle w:val="12"/>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w:t>
      </w:r>
      <w:r>
        <w:rPr>
          <w:rFonts w:hint="eastAsia"/>
          <w:lang w:val="zh-CN"/>
        </w:rPr>
        <w:lastRenderedPageBreak/>
        <w:t>窗口，在左则展开“</w:t>
      </w:r>
      <w:r>
        <w:rPr>
          <w:rFonts w:hint="eastAsia"/>
          <w:lang w:val="zh-CN"/>
        </w:rPr>
        <w:t>Visual C#</w:t>
      </w:r>
      <w:r>
        <w:rPr>
          <w:rFonts w:hint="eastAsia"/>
          <w:lang w:val="zh-CN"/>
        </w:rPr>
        <w:t>”，选择“类库”，选择“</w:t>
      </w:r>
      <w:r>
        <w:rPr>
          <w:rFonts w:hint="eastAsia"/>
          <w:lang w:val="zh-CN"/>
        </w:rPr>
        <w:t>.Net Framework 4.0</w:t>
      </w:r>
      <w:r>
        <w:rPr>
          <w:rFonts w:hint="eastAsia"/>
          <w:lang w:val="zh-CN"/>
        </w:rPr>
        <w:t>”后，输出项目名称（</w:t>
      </w:r>
      <w:r>
        <w:rPr>
          <w:rFonts w:hint="eastAsia"/>
          <w:lang w:val="zh-CN"/>
        </w:rPr>
        <w:t>HelloWorld</w:t>
      </w:r>
      <w:r>
        <w:rPr>
          <w:rFonts w:hint="eastAsia"/>
          <w:lang w:val="zh-CN"/>
        </w:rPr>
        <w:t>）及位置，再点击“确定”；如图：</w:t>
      </w:r>
    </w:p>
    <w:p w:rsidR="00E61043" w:rsidRDefault="00E61043">
      <w:pPr>
        <w:rPr>
          <w:lang w:val="zh-CN"/>
        </w:rPr>
      </w:pPr>
      <w:r>
        <w:pict>
          <v:shape id="图片框 1046" o:spid="_x0000_i1046" type="#_x0000_t75" style="width:348.7pt;height:240.7pt">
            <v:imagedata r:id="rId33" o:title=""/>
          </v:shape>
        </w:pict>
      </w:r>
    </w:p>
    <w:p w:rsidR="00E61043" w:rsidRDefault="001B78CE">
      <w:pPr>
        <w:rPr>
          <w:lang w:val="zh-CN"/>
        </w:rPr>
      </w:pPr>
      <w:r>
        <w:rPr>
          <w:rFonts w:hint="eastAsia"/>
          <w:lang w:val="zh-CN"/>
        </w:rPr>
        <w:t>接着把</w:t>
      </w:r>
      <w:r>
        <w:rPr>
          <w:lang w:val="zh-CN"/>
        </w:rPr>
        <w:t>Scut.svn\Release\</w:t>
      </w:r>
      <w:r>
        <w:rPr>
          <w:rFonts w:hint="eastAsia"/>
          <w:lang w:val="zh-CN"/>
        </w:rPr>
        <w:t>xx</w:t>
      </w:r>
      <w:r>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Pr>
          <w:rFonts w:hint="eastAsia"/>
          <w:lang w:val="zh-CN"/>
        </w:rPr>
        <w:t>HelloWorld</w:t>
      </w:r>
      <w:r>
        <w:rPr>
          <w:rFonts w:hint="eastAsia"/>
          <w:lang w:val="zh-CN"/>
        </w:rPr>
        <w:t>“目录下；在</w:t>
      </w:r>
      <w:r>
        <w:rPr>
          <w:rFonts w:hint="eastAsia"/>
          <w:lang w:val="zh-CN"/>
        </w:rPr>
        <w:t>HelloWorld</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E61043" w:rsidRDefault="00E61043">
      <w:pPr>
        <w:rPr>
          <w:lang w:val="zh-CN"/>
        </w:rPr>
      </w:pPr>
      <w:r>
        <w:lastRenderedPageBreak/>
        <w:pict>
          <v:shape id="图片框 1047" o:spid="_x0000_i1047" type="#_x0000_t75" style="width:197.2pt;height:292.85pt">
            <v:imagedata r:id="rId34" o:title=""/>
          </v:shape>
        </w:pict>
      </w:r>
    </w:p>
    <w:p w:rsidR="00E61043" w:rsidRDefault="00E61043">
      <w:pPr>
        <w:rPr>
          <w:lang w:val="zh-CN"/>
        </w:rPr>
      </w:pPr>
      <w:r>
        <w:pict>
          <v:shape id="图片框 1048" o:spid="_x0000_i1048" type="#_x0000_t75" style="width:356.25pt;height:236.4pt">
            <v:imagedata r:id="rId35" o:title=""/>
          </v:shape>
        </w:pict>
      </w:r>
    </w:p>
    <w:p w:rsidR="00E61043" w:rsidRDefault="001B78CE">
      <w:pPr>
        <w:pStyle w:val="3"/>
        <w:rPr>
          <w:rStyle w:val="a7"/>
          <w:b/>
        </w:rPr>
      </w:pPr>
      <w:bookmarkStart w:id="52" w:name="_Toc13804"/>
      <w:r>
        <w:rPr>
          <w:rStyle w:val="a7"/>
          <w:rFonts w:hint="eastAsia"/>
          <w:b/>
        </w:rPr>
        <w:t>Lib</w:t>
      </w:r>
      <w:r>
        <w:rPr>
          <w:rStyle w:val="a7"/>
          <w:rFonts w:hint="eastAsia"/>
          <w:b/>
        </w:rPr>
        <w:t>引用</w:t>
      </w:r>
      <w:bookmarkEnd w:id="52"/>
    </w:p>
    <w:p w:rsidR="00E61043" w:rsidRDefault="001B78CE">
      <w:r>
        <w:rPr>
          <w:rFonts w:hint="eastAsia"/>
        </w:rPr>
        <w:t>添加引用</w:t>
      </w:r>
      <w:r>
        <w:rPr>
          <w:rFonts w:hint="eastAsia"/>
        </w:rPr>
        <w:t>HelloWorld</w:t>
      </w:r>
      <w:r>
        <w:rPr>
          <w:rFonts w:hint="eastAsia"/>
        </w:rPr>
        <w:t>目录下的所有</w:t>
      </w:r>
      <w:r>
        <w:rPr>
          <w:rFonts w:hint="eastAsia"/>
        </w:rPr>
        <w:t>dll</w:t>
      </w:r>
      <w:r>
        <w:rPr>
          <w:rFonts w:hint="eastAsia"/>
        </w:rPr>
        <w:t>文件；</w:t>
      </w:r>
    </w:p>
    <w:p w:rsidR="00E61043" w:rsidRDefault="00E61043">
      <w:r>
        <w:lastRenderedPageBreak/>
        <w:pict>
          <v:shape id="图片框 1049" o:spid="_x0000_i1049" type="#_x0000_t75" style="width:332.05pt;height:348.2pt">
            <v:imagedata r:id="rId36" o:title=""/>
          </v:shape>
        </w:pict>
      </w:r>
    </w:p>
    <w:p w:rsidR="00E61043" w:rsidRDefault="001B78CE">
      <w:pPr>
        <w:pStyle w:val="3"/>
        <w:rPr>
          <w:rStyle w:val="a7"/>
          <w:b/>
        </w:rPr>
      </w:pPr>
      <w:bookmarkStart w:id="53" w:name="_Toc4297"/>
      <w:r>
        <w:rPr>
          <w:rStyle w:val="a7"/>
          <w:rFonts w:hint="eastAsia"/>
          <w:b/>
        </w:rPr>
        <w:t>添加项目协议</w:t>
      </w:r>
      <w:bookmarkEnd w:id="53"/>
    </w:p>
    <w:p w:rsidR="00E61043" w:rsidRDefault="001B78CE">
      <w:pPr>
        <w:pStyle w:val="12"/>
        <w:ind w:firstLine="480"/>
      </w:pPr>
      <w:r>
        <w:rPr>
          <w:rFonts w:hint="eastAsia"/>
        </w:rPr>
        <w:t>打开协议生成器，增加“</w:t>
      </w:r>
      <w:r>
        <w:rPr>
          <w:rFonts w:hint="eastAsia"/>
        </w:rPr>
        <w:t>HelloWorld</w:t>
      </w:r>
      <w:r>
        <w:rPr>
          <w:rFonts w:hint="eastAsia"/>
        </w:rPr>
        <w:t>”项目方案，并定义</w:t>
      </w:r>
      <w:r>
        <w:rPr>
          <w:rFonts w:hint="eastAsia"/>
        </w:rPr>
        <w:t>Action1001</w:t>
      </w:r>
      <w:r>
        <w:rPr>
          <w:rFonts w:hint="eastAsia"/>
        </w:rPr>
        <w:t>接口协议；如下：（参考</w:t>
      </w:r>
      <w:hyperlink w:anchor="_使用说明" w:history="1">
        <w:r>
          <w:rPr>
            <w:rStyle w:val="a9"/>
            <w:rFonts w:hint="eastAsia"/>
          </w:rPr>
          <w:t>例子</w:t>
        </w:r>
      </w:hyperlink>
      <w:r>
        <w:rPr>
          <w:rFonts w:hint="eastAsia"/>
        </w:rPr>
        <w:t>）</w:t>
      </w:r>
    </w:p>
    <w:p w:rsidR="00E61043" w:rsidRDefault="00E61043">
      <w:r>
        <w:pict>
          <v:shape id="图片框 1050" o:spid="_x0000_i1050" type="#_x0000_t75" style="width:314.35pt;height:85.45pt">
            <v:imagedata r:id="rId37" o:title=""/>
          </v:shape>
        </w:pict>
      </w:r>
    </w:p>
    <w:p w:rsidR="00E61043" w:rsidRDefault="00E61043"/>
    <w:p w:rsidR="00E61043" w:rsidRDefault="00E61043"/>
    <w:p w:rsidR="00E61043" w:rsidRDefault="001B78CE">
      <w:pPr>
        <w:pStyle w:val="3"/>
        <w:rPr>
          <w:rStyle w:val="a7"/>
          <w:b/>
        </w:rPr>
      </w:pPr>
      <w:bookmarkStart w:id="54" w:name="_Toc20613"/>
      <w:r>
        <w:rPr>
          <w:rStyle w:val="a7"/>
          <w:rFonts w:hint="eastAsia"/>
          <w:b/>
        </w:rPr>
        <w:t>使用</w:t>
      </w:r>
      <w:r>
        <w:rPr>
          <w:rStyle w:val="a7"/>
          <w:rFonts w:hint="eastAsia"/>
          <w:b/>
        </w:rPr>
        <w:t>C#</w:t>
      </w:r>
      <w:r>
        <w:rPr>
          <w:rStyle w:val="a7"/>
          <w:rFonts w:hint="eastAsia"/>
          <w:b/>
        </w:rPr>
        <w:t>脚本</w:t>
      </w:r>
      <w:bookmarkEnd w:id="54"/>
    </w:p>
    <w:p w:rsidR="00E61043" w:rsidRDefault="001B78CE">
      <w:pPr>
        <w:pStyle w:val="12"/>
        <w:ind w:firstLine="480"/>
      </w:pPr>
      <w:r>
        <w:rPr>
          <w:rFonts w:hint="eastAsia"/>
        </w:rPr>
        <w:t>在项目“</w:t>
      </w:r>
      <w:r>
        <w:rPr>
          <w:rFonts w:hint="eastAsia"/>
        </w:rPr>
        <w:t>HelloWorld</w:t>
      </w:r>
      <w:r>
        <w:rPr>
          <w:rFonts w:hint="eastAsia"/>
        </w:rPr>
        <w:t>”下，新建“</w:t>
      </w:r>
      <w:r>
        <w:t>Script</w:t>
      </w:r>
      <w:r>
        <w:rPr>
          <w:rFonts w:hint="eastAsia"/>
        </w:rPr>
        <w:t>/</w:t>
      </w:r>
      <w:r>
        <w:t>CsScript</w:t>
      </w:r>
      <w:r>
        <w:rPr>
          <w:rFonts w:hint="eastAsia"/>
        </w:rPr>
        <w:t>/</w:t>
      </w:r>
      <w:r>
        <w:t>Action</w:t>
      </w:r>
      <w:r>
        <w:rPr>
          <w:rFonts w:hint="eastAsia"/>
        </w:rPr>
        <w:t>”目录存放</w:t>
      </w:r>
      <w:r>
        <w:rPr>
          <w:rFonts w:hint="eastAsia"/>
        </w:rPr>
        <w:t>C#</w:t>
      </w:r>
      <w:r>
        <w:rPr>
          <w:rFonts w:hint="eastAsia"/>
        </w:rPr>
        <w:t>脚本文</w:t>
      </w:r>
      <w:r>
        <w:rPr>
          <w:rFonts w:hint="eastAsia"/>
        </w:rPr>
        <w:lastRenderedPageBreak/>
        <w:t>件；并设置脚本的解析命名空间，使用</w:t>
      </w:r>
      <w:r>
        <w:rPr>
          <w:rFonts w:hint="eastAsia"/>
        </w:rPr>
        <w:t>ScutSMS</w:t>
      </w:r>
      <w:r>
        <w:rPr>
          <w:rFonts w:hint="eastAsia"/>
        </w:rPr>
        <w:t>工具打开</w:t>
      </w:r>
      <w:r>
        <w:rPr>
          <w:rFonts w:hint="eastAsia"/>
        </w:rPr>
        <w:t>GameServer.exe.config</w:t>
      </w:r>
      <w:r>
        <w:rPr>
          <w:rFonts w:hint="eastAsia"/>
        </w:rPr>
        <w:t>配置文件设置如下：</w:t>
      </w:r>
    </w:p>
    <w:p w:rsidR="00E61043" w:rsidRDefault="00E61043">
      <w:r>
        <w:pict>
          <v:shape id="图片框 1051" o:spid="_x0000_i1051" type="#_x0000_t75" style="width:415.35pt;height:188.6pt">
            <v:imagedata r:id="rId38" o:title=""/>
          </v:shape>
        </w:pic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21"/>
                <w:szCs w:val="21"/>
              </w:rPr>
            </w:pPr>
            <w:r>
              <w:rPr>
                <w:sz w:val="21"/>
                <w:szCs w:val="21"/>
              </w:rPr>
              <w:t>&lt;?xml version="1.0"?&gt;</w:t>
            </w:r>
          </w:p>
          <w:p w:rsidR="00E61043" w:rsidRDefault="001B78CE">
            <w:pPr>
              <w:rPr>
                <w:sz w:val="21"/>
                <w:szCs w:val="21"/>
              </w:rPr>
            </w:pPr>
            <w:r>
              <w:rPr>
                <w:sz w:val="21"/>
                <w:szCs w:val="21"/>
              </w:rPr>
              <w:t>&lt;configuration&gt;</w:t>
            </w:r>
          </w:p>
          <w:p w:rsidR="00E61043" w:rsidRDefault="001B78CE">
            <w:pPr>
              <w:rPr>
                <w:sz w:val="21"/>
                <w:szCs w:val="21"/>
              </w:rPr>
            </w:pPr>
            <w:r>
              <w:rPr>
                <w:sz w:val="21"/>
                <w:szCs w:val="21"/>
              </w:rPr>
              <w:t>&lt;appSettings&gt;</w:t>
            </w:r>
          </w:p>
          <w:p w:rsidR="00E61043" w:rsidRDefault="001B78CE">
            <w:pPr>
              <w:rPr>
                <w:sz w:val="21"/>
                <w:szCs w:val="21"/>
              </w:rPr>
            </w:pPr>
            <w:r>
              <w:rPr>
                <w:sz w:val="21"/>
                <w:szCs w:val="21"/>
              </w:rPr>
              <w:t>&lt;add key="Product.Code" value="1" /&gt;</w:t>
            </w:r>
          </w:p>
          <w:p w:rsidR="00E61043" w:rsidRDefault="001B78CE">
            <w:pPr>
              <w:rPr>
                <w:sz w:val="21"/>
                <w:szCs w:val="21"/>
              </w:rPr>
            </w:pPr>
            <w:r>
              <w:rPr>
                <w:sz w:val="21"/>
                <w:szCs w:val="21"/>
              </w:rPr>
              <w:t>&lt;add key="Product.ServerId" value="1" /&gt;</w:t>
            </w:r>
          </w:p>
          <w:p w:rsidR="00E61043" w:rsidRDefault="001B78CE">
            <w:pPr>
              <w:rPr>
                <w:sz w:val="21"/>
                <w:szCs w:val="21"/>
              </w:rPr>
            </w:pPr>
            <w:r>
              <w:rPr>
                <w:sz w:val="21"/>
                <w:szCs w:val="21"/>
              </w:rPr>
              <w:t>&lt;add key="Game.Port" value="9001" /&gt;</w:t>
            </w:r>
          </w:p>
          <w:p w:rsidR="00E61043" w:rsidRDefault="001B78CE">
            <w:pPr>
              <w:rPr>
                <w:sz w:val="21"/>
                <w:szCs w:val="21"/>
              </w:rPr>
            </w:pPr>
            <w:r>
              <w:rPr>
                <w:sz w:val="21"/>
                <w:szCs w:val="21"/>
              </w:rPr>
              <w:t>&lt;add key="Redis.Host" value="127.0.0.1" /&gt;</w:t>
            </w:r>
          </w:p>
          <w:p w:rsidR="00E61043" w:rsidRDefault="001B78CE">
            <w:pPr>
              <w:rPr>
                <w:sz w:val="21"/>
                <w:szCs w:val="21"/>
              </w:rPr>
            </w:pPr>
            <w:r>
              <w:rPr>
                <w:sz w:val="21"/>
                <w:szCs w:val="21"/>
              </w:rPr>
              <w:t>&lt;add key="Game.Action.Script.TypeName" value="HelloWorld.Script.CsScript.Action.Action{0}" /&gt;</w:t>
            </w:r>
          </w:p>
          <w:p w:rsidR="00E61043" w:rsidRDefault="001B78CE">
            <w:pPr>
              <w:rPr>
                <w:sz w:val="21"/>
                <w:szCs w:val="21"/>
              </w:rPr>
            </w:pPr>
            <w:r>
              <w:rPr>
                <w:sz w:val="21"/>
                <w:szCs w:val="21"/>
              </w:rPr>
              <w:t>&lt;add key="Python_Disable" value="True" /&gt;</w:t>
            </w:r>
          </w:p>
          <w:p w:rsidR="00E61043" w:rsidRDefault="001B78CE">
            <w:pPr>
              <w:rPr>
                <w:sz w:val="21"/>
                <w:szCs w:val="21"/>
              </w:rPr>
            </w:pPr>
            <w:r>
              <w:rPr>
                <w:sz w:val="21"/>
                <w:szCs w:val="21"/>
              </w:rPr>
              <w:t>&lt;add key="Script_IsDebug" value="True" /&gt;</w:t>
            </w:r>
          </w:p>
          <w:p w:rsidR="00E61043" w:rsidRDefault="001B78CE">
            <w:pPr>
              <w:rPr>
                <w:sz w:val="21"/>
                <w:szCs w:val="21"/>
              </w:rPr>
            </w:pPr>
            <w:r>
              <w:rPr>
                <w:sz w:val="21"/>
                <w:szCs w:val="21"/>
              </w:rPr>
              <w:t>&lt;add key="ScriptRelativePath" value="Script" /&gt;</w:t>
            </w:r>
          </w:p>
          <w:p w:rsidR="00E61043" w:rsidRDefault="001B78CE">
            <w:pPr>
              <w:rPr>
                <w:sz w:val="21"/>
                <w:szCs w:val="21"/>
              </w:rPr>
            </w:pPr>
            <w:r>
              <w:rPr>
                <w:sz w:val="21"/>
                <w:szCs w:val="21"/>
              </w:rPr>
              <w:t>&lt;add key="CSharpRootPath" value="CsScript" /&gt;</w:t>
            </w:r>
          </w:p>
          <w:p w:rsidR="00E61043" w:rsidRDefault="001B78CE">
            <w:pPr>
              <w:rPr>
                <w:sz w:val="21"/>
                <w:szCs w:val="21"/>
              </w:rPr>
            </w:pPr>
            <w:r>
              <w:rPr>
                <w:sz w:val="21"/>
                <w:szCs w:val="21"/>
              </w:rPr>
              <w:t>&lt;add key="Game.Language.TypeName" value="GameServer.CsScript.Locale.SimplifiedLanguage" /&gt;</w:t>
            </w:r>
          </w:p>
          <w:p w:rsidR="00E61043" w:rsidRDefault="001B78CE">
            <w:pPr>
              <w:rPr>
                <w:sz w:val="21"/>
                <w:szCs w:val="21"/>
              </w:rPr>
            </w:pPr>
            <w:r>
              <w:rPr>
                <w:sz w:val="21"/>
                <w:szCs w:val="21"/>
              </w:rPr>
              <w:t>&lt;/appSettings&gt;</w:t>
            </w:r>
          </w:p>
          <w:p w:rsidR="00E61043" w:rsidRDefault="001B78CE">
            <w:pPr>
              <w:rPr>
                <w:sz w:val="21"/>
                <w:szCs w:val="21"/>
              </w:rPr>
            </w:pPr>
            <w:r>
              <w:rPr>
                <w:sz w:val="21"/>
                <w:szCs w:val="21"/>
              </w:rPr>
              <w:t>&lt;connectionStrings&gt;</w:t>
            </w:r>
          </w:p>
          <w:p w:rsidR="00E61043" w:rsidRDefault="001B78CE">
            <w:pPr>
              <w:rPr>
                <w:sz w:val="21"/>
                <w:szCs w:val="21"/>
              </w:rPr>
            </w:pPr>
            <w:r>
              <w:rPr>
                <w:sz w:val="21"/>
                <w:szCs w:val="21"/>
              </w:rPr>
              <w:t>&lt;add name="SnsCenter" providerName="SqlDataProvider" connectionString="Data Source=localhost;Database=snscenter;Uid=sa;Pwd=123;Pooling=true;" /&gt;</w:t>
            </w:r>
          </w:p>
          <w:p w:rsidR="00E61043" w:rsidRDefault="001B78CE">
            <w:pPr>
              <w:rPr>
                <w:sz w:val="21"/>
                <w:szCs w:val="21"/>
              </w:rPr>
            </w:pPr>
            <w:r>
              <w:rPr>
                <w:sz w:val="21"/>
                <w:szCs w:val="21"/>
              </w:rPr>
              <w:t>&lt;add name="PayCenter" providerName="SqlDataProvider" connectionString="Data Source=localhost;Database=PayDB;Uid=sa;Pwd=123;Pooling=true;" /&gt;</w:t>
            </w:r>
          </w:p>
          <w:p w:rsidR="00E61043" w:rsidRDefault="001B78CE">
            <w:pPr>
              <w:rPr>
                <w:sz w:val="21"/>
                <w:szCs w:val="21"/>
              </w:rPr>
            </w:pPr>
            <w:r>
              <w:rPr>
                <w:sz w:val="21"/>
                <w:szCs w:val="21"/>
              </w:rPr>
              <w:t>&lt;/connectionStrings&gt;</w:t>
            </w:r>
          </w:p>
          <w:p w:rsidR="00E61043" w:rsidRDefault="001B78CE">
            <w:r>
              <w:rPr>
                <w:sz w:val="21"/>
                <w:szCs w:val="21"/>
              </w:rPr>
              <w:t>&lt;/configuration&gt;</w:t>
            </w:r>
          </w:p>
        </w:tc>
      </w:tr>
    </w:tbl>
    <w:p w:rsidR="00E61043" w:rsidRDefault="001B78CE">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t>Python_Disable</w:t>
      </w:r>
      <w:r>
        <w:rPr>
          <w:rFonts w:hint="eastAsia"/>
        </w:rPr>
        <w:t>"</w:t>
      </w:r>
      <w:r>
        <w:rPr>
          <w:rFonts w:hint="eastAsia"/>
        </w:rPr>
        <w:t>）</w:t>
      </w:r>
    </w:p>
    <w:p w:rsidR="00E61043" w:rsidRDefault="001B78CE">
      <w:pPr>
        <w:pStyle w:val="12"/>
        <w:ind w:firstLine="480"/>
      </w:pPr>
      <w:r>
        <w:rPr>
          <w:rFonts w:hint="eastAsia"/>
        </w:rPr>
        <w:t>接着可以在</w:t>
      </w:r>
      <w:r>
        <w:t>Script</w:t>
      </w:r>
      <w:r>
        <w:rPr>
          <w:rFonts w:hint="eastAsia"/>
        </w:rPr>
        <w:t>/</w:t>
      </w:r>
      <w:r>
        <w:t>Action</w:t>
      </w:r>
      <w:r>
        <w:rPr>
          <w:rFonts w:hint="eastAsia"/>
        </w:rPr>
        <w:t>目录下新建脚本文件如下：</w:t>
      </w:r>
    </w:p>
    <w:p w:rsidR="00E61043" w:rsidRDefault="001B78CE">
      <w:r>
        <w:lastRenderedPageBreak/>
        <w:t>ActionIDDefine.cs</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System;</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namespace</w:t>
            </w:r>
            <w:r>
              <w:rPr>
                <w:rFonts w:ascii="Courier New" w:eastAsia="宋体" w:hAnsi="Courier New" w:cs="Courier New"/>
                <w:kern w:val="0"/>
                <w:sz w:val="21"/>
                <w:szCs w:val="21"/>
              </w:rPr>
              <w:t xml:space="preserve"> HelloWorld.Script.CsScript.Action</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publicclass</w:t>
            </w:r>
            <w:r>
              <w:rPr>
                <w:rFonts w:ascii="Courier New" w:eastAsia="宋体" w:hAnsi="Courier New" w:cs="Courier New"/>
                <w:color w:val="2B91AF"/>
                <w:kern w:val="0"/>
                <w:sz w:val="21"/>
                <w:szCs w:val="21"/>
              </w:rPr>
              <w:t>ActionIDDefine</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w:t>
            </w:r>
            <w:r>
              <w:rPr>
                <w:rFonts w:ascii="Courier New" w:eastAsia="宋体" w:hAnsi="Courier New" w:cs="Courier New"/>
                <w:color w:val="008000"/>
                <w:kern w:val="0"/>
                <w:sz w:val="21"/>
                <w:szCs w:val="21"/>
              </w:rPr>
              <w:t>hello</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publicconst</w:t>
            </w:r>
            <w:r>
              <w:rPr>
                <w:rFonts w:ascii="Courier New" w:eastAsia="宋体" w:hAnsi="Courier New" w:cs="Courier New"/>
                <w:color w:val="2B91AF"/>
                <w:kern w:val="0"/>
                <w:sz w:val="21"/>
                <w:szCs w:val="21"/>
              </w:rPr>
              <w:t>Int16</w:t>
            </w:r>
            <w:r>
              <w:rPr>
                <w:rFonts w:ascii="Courier New" w:eastAsia="宋体" w:hAnsi="Courier New" w:cs="Courier New"/>
                <w:kern w:val="0"/>
                <w:sz w:val="21"/>
                <w:szCs w:val="21"/>
              </w:rPr>
              <w:t xml:space="preserve"> Cst_Action1001 = 1001;</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E61043">
            <w:pPr>
              <w:autoSpaceDE w:val="0"/>
              <w:autoSpaceDN w:val="0"/>
              <w:adjustRightInd w:val="0"/>
              <w:jc w:val="left"/>
            </w:pPr>
          </w:p>
        </w:tc>
      </w:tr>
    </w:tbl>
    <w:p w:rsidR="00E61043" w:rsidRDefault="001B78CE">
      <w:r>
        <w:t>BaseAction.cs</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ZyGames.Framework.Game.Contract;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ZyGames.Framework.Game.Service;</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namespace</w:t>
            </w:r>
            <w:r>
              <w:rPr>
                <w:rFonts w:ascii="Courier New" w:eastAsia="宋体" w:hAnsi="Courier New" w:cs="Courier New"/>
                <w:kern w:val="0"/>
                <w:sz w:val="21"/>
                <w:szCs w:val="21"/>
              </w:rPr>
              <w:t xml:space="preserve"> HelloWorld.Script.CsScript.Action</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publicabstractclass</w:t>
            </w:r>
            <w:r>
              <w:rPr>
                <w:rFonts w:ascii="Courier New" w:eastAsia="宋体" w:hAnsi="Courier New" w:cs="Courier New"/>
                <w:color w:val="2B91AF"/>
                <w:kern w:val="0"/>
                <w:sz w:val="21"/>
                <w:szCs w:val="21"/>
              </w:rPr>
              <w:t>BaseAction</w:t>
            </w:r>
            <w:r>
              <w:rPr>
                <w:rFonts w:ascii="Courier New" w:eastAsia="宋体" w:hAnsi="Courier New" w:cs="Courier New"/>
                <w:kern w:val="0"/>
                <w:sz w:val="21"/>
                <w:szCs w:val="21"/>
              </w:rPr>
              <w:t xml:space="preserve"> : </w:t>
            </w:r>
            <w:r>
              <w:rPr>
                <w:rFonts w:ascii="Courier New" w:eastAsia="宋体" w:hAnsi="Courier New" w:cs="Courier New"/>
                <w:color w:val="2B91AF"/>
                <w:kern w:val="0"/>
                <w:sz w:val="21"/>
                <w:szCs w:val="21"/>
              </w:rPr>
              <w:t>BaseStruct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protected</w:t>
            </w:r>
            <w:r>
              <w:rPr>
                <w:rFonts w:ascii="Courier New" w:eastAsia="宋体" w:hAnsi="Courier New" w:cs="Courier New"/>
                <w:kern w:val="0"/>
                <w:sz w:val="21"/>
                <w:szCs w:val="21"/>
              </w:rPr>
              <w:t xml:space="preserve"> BaseAction(</w:t>
            </w:r>
            <w:r>
              <w:rPr>
                <w:rFonts w:ascii="Courier New" w:eastAsia="宋体" w:hAnsi="Courier New" w:cs="Courier New"/>
                <w:color w:val="0000FF"/>
                <w:kern w:val="0"/>
                <w:sz w:val="21"/>
                <w:szCs w:val="21"/>
              </w:rPr>
              <w:t>short</w:t>
            </w:r>
            <w:r>
              <w:rPr>
                <w:rFonts w:ascii="Courier New" w:eastAsia="宋体" w:hAnsi="Courier New" w:cs="Courier New"/>
                <w:kern w:val="0"/>
                <w:sz w:val="21"/>
                <w:szCs w:val="21"/>
              </w:rPr>
              <w:t xml:space="preserve"> aActionId, </w:t>
            </w:r>
            <w:r>
              <w:rPr>
                <w:rFonts w:ascii="Courier New" w:eastAsia="宋体" w:hAnsi="Courier New" w:cs="Courier New"/>
                <w:color w:val="2B91AF"/>
                <w:kern w:val="0"/>
                <w:sz w:val="21"/>
                <w:szCs w:val="21"/>
              </w:rPr>
              <w:t>HttpGet</w:t>
            </w:r>
            <w:r>
              <w:rPr>
                <w:rFonts w:ascii="Courier New" w:eastAsia="宋体" w:hAnsi="Courier New" w:cs="Courier New"/>
                <w:kern w:val="0"/>
                <w:sz w:val="21"/>
                <w:szCs w:val="21"/>
              </w:rPr>
              <w:t xml:space="preserve"> httpGet)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 </w:t>
            </w:r>
            <w:r>
              <w:rPr>
                <w:rFonts w:ascii="Courier New" w:eastAsia="宋体" w:hAnsi="Courier New" w:cs="Courier New"/>
                <w:color w:val="0000FF"/>
                <w:kern w:val="0"/>
                <w:sz w:val="21"/>
                <w:szCs w:val="21"/>
              </w:rPr>
              <w:t>base</w:t>
            </w:r>
            <w:r>
              <w:rPr>
                <w:rFonts w:ascii="Courier New" w:eastAsia="宋体" w:hAnsi="Courier New" w:cs="Courier New"/>
                <w:kern w:val="0"/>
                <w:sz w:val="21"/>
                <w:szCs w:val="21"/>
              </w:rPr>
              <w:t>(aActionId, httpGet)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E61043">
            <w:pPr>
              <w:autoSpaceDE w:val="0"/>
              <w:autoSpaceDN w:val="0"/>
              <w:adjustRightInd w:val="0"/>
              <w:jc w:val="left"/>
            </w:pPr>
          </w:p>
        </w:tc>
      </w:tr>
    </w:tbl>
    <w:p w:rsidR="00E61043" w:rsidRDefault="001B78CE">
      <w:r>
        <w:rPr>
          <w:rFonts w:hint="eastAsia"/>
        </w:rPr>
        <w:t>Action1001.cs</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ZyGames.Framework.Game.Service;</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namespace</w:t>
            </w:r>
            <w:r>
              <w:rPr>
                <w:rFonts w:ascii="Courier New" w:eastAsia="宋体" w:hAnsi="Courier New" w:cs="Courier New"/>
                <w:kern w:val="0"/>
                <w:sz w:val="21"/>
                <w:szCs w:val="21"/>
              </w:rPr>
              <w:t xml:space="preserve"> HelloWorld.Script.Action</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publicclass</w:t>
            </w:r>
            <w:r>
              <w:rPr>
                <w:rFonts w:ascii="Courier New" w:eastAsia="宋体" w:hAnsi="Courier New" w:cs="Courier New"/>
                <w:color w:val="2B91AF"/>
                <w:kern w:val="0"/>
                <w:sz w:val="21"/>
                <w:szCs w:val="21"/>
              </w:rPr>
              <w:t>Action1001</w:t>
            </w:r>
            <w:r>
              <w:rPr>
                <w:rFonts w:ascii="Courier New" w:eastAsia="宋体" w:hAnsi="Courier New" w:cs="Courier New"/>
                <w:kern w:val="0"/>
                <w:sz w:val="21"/>
                <w:szCs w:val="21"/>
              </w:rPr>
              <w:t xml:space="preserve"> : </w:t>
            </w:r>
            <w:r>
              <w:rPr>
                <w:rFonts w:ascii="Courier New" w:eastAsia="宋体" w:hAnsi="Courier New" w:cs="Courier New"/>
                <w:color w:val="2B91AF"/>
                <w:kern w:val="0"/>
                <w:sz w:val="21"/>
                <w:szCs w:val="21"/>
              </w:rPr>
              <w:t>BaseAction</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private string content;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w:t>
            </w:r>
            <w:r>
              <w:rPr>
                <w:rFonts w:ascii="Courier New" w:eastAsia="宋体" w:hAnsi="Courier New" w:cs="Courier New"/>
                <w:kern w:val="0"/>
                <w:sz w:val="21"/>
                <w:szCs w:val="21"/>
              </w:rPr>
              <w:t xml:space="preserve"> Action1001(</w:t>
            </w:r>
            <w:r>
              <w:rPr>
                <w:rFonts w:ascii="Courier New" w:eastAsia="宋体" w:hAnsi="Courier New" w:cs="Courier New"/>
                <w:color w:val="2B91AF"/>
                <w:kern w:val="0"/>
                <w:sz w:val="21"/>
                <w:szCs w:val="21"/>
              </w:rPr>
              <w:t>HttpGet</w:t>
            </w:r>
            <w:r>
              <w:rPr>
                <w:rFonts w:ascii="Courier New" w:eastAsia="宋体" w:hAnsi="Courier New" w:cs="Courier New"/>
                <w:kern w:val="0"/>
                <w:sz w:val="21"/>
                <w:szCs w:val="21"/>
              </w:rPr>
              <w:t xml:space="preserve"> httpGet)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 </w:t>
            </w:r>
            <w:r>
              <w:rPr>
                <w:rFonts w:ascii="Courier New" w:eastAsia="宋体" w:hAnsi="Courier New" w:cs="Courier New"/>
                <w:color w:val="0000FF"/>
                <w:kern w:val="0"/>
                <w:sz w:val="21"/>
                <w:szCs w:val="21"/>
              </w:rPr>
              <w:t>base</w:t>
            </w:r>
            <w:r>
              <w:rPr>
                <w:rFonts w:ascii="Courier New" w:eastAsia="宋体" w:hAnsi="Courier New" w:cs="Courier New"/>
                <w:kern w:val="0"/>
                <w:sz w:val="21"/>
                <w:szCs w:val="21"/>
              </w:rPr>
              <w:t>(ActionIDDefine.Cst_Action1001, httpGet)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publicoverridebool</w:t>
            </w:r>
            <w:r>
              <w:rPr>
                <w:rFonts w:ascii="Courier New" w:eastAsia="宋体" w:hAnsi="Courier New" w:cs="Courier New"/>
                <w:kern w:val="0"/>
                <w:sz w:val="21"/>
                <w:szCs w:val="21"/>
              </w:rPr>
              <w:t xml:space="preserve"> GetUrlElement()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lastRenderedPageBreak/>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returntrue</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publicoverridevoid</w:t>
            </w:r>
            <w:r>
              <w:rPr>
                <w:rFonts w:ascii="Courier New" w:eastAsia="宋体" w:hAnsi="Courier New" w:cs="Courier New"/>
                <w:kern w:val="0"/>
                <w:sz w:val="21"/>
                <w:szCs w:val="21"/>
              </w:rPr>
              <w:t xml:space="preserve"> BuildPacket()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this</w:t>
            </w:r>
            <w:r>
              <w:rPr>
                <w:rFonts w:ascii="Courier New" w:eastAsia="宋体" w:hAnsi="Courier New" w:cs="Courier New"/>
                <w:kern w:val="0"/>
                <w:sz w:val="21"/>
                <w:szCs w:val="21"/>
              </w:rPr>
              <w:t>.PushIntoStack(content);</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publicoverridebool</w:t>
            </w:r>
            <w:r>
              <w:rPr>
                <w:rFonts w:ascii="Courier New" w:eastAsia="宋体" w:hAnsi="Courier New" w:cs="Courier New"/>
                <w:kern w:val="0"/>
                <w:sz w:val="21"/>
                <w:szCs w:val="21"/>
              </w:rPr>
              <w:t xml:space="preserve"> TakeAction()</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content = "Hello World";</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returntrue</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pPr>
            <w:r>
              <w:rPr>
                <w:rFonts w:ascii="Courier New" w:eastAsia="宋体" w:hAnsi="Courier New" w:cs="Courier New"/>
                <w:kern w:val="0"/>
                <w:sz w:val="21"/>
                <w:szCs w:val="21"/>
              </w:rPr>
              <w:t>}</w:t>
            </w:r>
          </w:p>
        </w:tc>
      </w:tr>
    </w:tbl>
    <w:p w:rsidR="00E61043" w:rsidRDefault="001B78CE">
      <w:pPr>
        <w:pStyle w:val="3"/>
        <w:rPr>
          <w:rStyle w:val="a7"/>
          <w:b/>
        </w:rPr>
      </w:pPr>
      <w:bookmarkStart w:id="55" w:name="_Toc7309"/>
      <w:r>
        <w:rPr>
          <w:rStyle w:val="a7"/>
          <w:rFonts w:hint="eastAsia"/>
          <w:b/>
        </w:rPr>
        <w:lastRenderedPageBreak/>
        <w:t>项目启动类</w:t>
      </w:r>
      <w:bookmarkEnd w:id="55"/>
    </w:p>
    <w:p w:rsidR="00E61043" w:rsidRDefault="001B78CE">
      <w:pPr>
        <w:pStyle w:val="12"/>
        <w:ind w:firstLine="480"/>
      </w:pPr>
      <w:r>
        <w:rPr>
          <w:rFonts w:hint="eastAsia"/>
        </w:rPr>
        <w:t>打开</w:t>
      </w:r>
      <w:r>
        <w:t>MainClass.cs</w:t>
      </w:r>
      <w:r>
        <w:rPr>
          <w:rFonts w:hint="eastAsia"/>
        </w:rPr>
        <w:t>文件，</w:t>
      </w:r>
      <w:r>
        <w:t>OnStartAffer</w:t>
      </w:r>
      <w:r>
        <w:rPr>
          <w:rFonts w:hint="eastAsia"/>
        </w:rPr>
        <w:t>方法是项目启动时处理逻辑，</w:t>
      </w:r>
      <w:r>
        <w:t>OnServiceStop</w:t>
      </w:r>
      <w:r>
        <w:rPr>
          <w:rFonts w:hint="eastAsia"/>
        </w:rPr>
        <w:t>是项目关闭时处理逻辑；如图：</w:t>
      </w:r>
    </w:p>
    <w:p w:rsidR="00E61043" w:rsidRDefault="00E6104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ZyGames.Framework.Cache.Generic;</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ZyGames.Framework.Game.Context;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ZyGames.Framework.Game.Contract;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ZyGames.Framework.Game.Runtime;</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ZyGames.Framework.Script;</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namespace</w:t>
            </w:r>
            <w:r>
              <w:rPr>
                <w:rFonts w:ascii="Courier New" w:eastAsia="宋体" w:hAnsi="Courier New" w:cs="Courier New"/>
                <w:kern w:val="0"/>
                <w:sz w:val="21"/>
                <w:szCs w:val="21"/>
              </w:rPr>
              <w:t xml:space="preserve"> Game.Script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publicclass</w:t>
            </w:r>
            <w:r>
              <w:rPr>
                <w:rFonts w:ascii="Courier New" w:eastAsia="宋体" w:hAnsi="Courier New" w:cs="Courier New"/>
                <w:color w:val="2B91AF"/>
                <w:kern w:val="0"/>
                <w:sz w:val="21"/>
                <w:szCs w:val="21"/>
              </w:rPr>
              <w:t>MainClass</w:t>
            </w:r>
            <w:r>
              <w:rPr>
                <w:rFonts w:ascii="Courier New" w:eastAsia="宋体" w:hAnsi="Courier New" w:cs="Courier New"/>
                <w:kern w:val="0"/>
                <w:sz w:val="21"/>
                <w:szCs w:val="21"/>
              </w:rPr>
              <w:t xml:space="preserve"> : </w:t>
            </w:r>
            <w:r>
              <w:rPr>
                <w:rFonts w:ascii="Courier New" w:eastAsia="宋体" w:hAnsi="Courier New" w:cs="Courier New"/>
                <w:color w:val="2B91AF"/>
                <w:kern w:val="0"/>
                <w:sz w:val="21"/>
                <w:szCs w:val="21"/>
              </w:rPr>
              <w:t>GameSocketHost</w:t>
            </w: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IMainScript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protectedoverride</w:t>
            </w:r>
            <w:r>
              <w:rPr>
                <w:rFonts w:ascii="Courier New" w:eastAsia="宋体" w:hAnsi="Courier New" w:cs="Courier New"/>
                <w:color w:val="2B91AF"/>
                <w:kern w:val="0"/>
                <w:sz w:val="21"/>
                <w:szCs w:val="21"/>
              </w:rPr>
              <w:t>BaseUser</w:t>
            </w:r>
            <w:r>
              <w:rPr>
                <w:rFonts w:ascii="Courier New" w:eastAsia="宋体" w:hAnsi="Courier New" w:cs="Courier New"/>
                <w:kern w:val="0"/>
                <w:sz w:val="21"/>
                <w:szCs w:val="21"/>
              </w:rPr>
              <w:t xml:space="preserve"> GetUser(</w:t>
            </w:r>
            <w:r>
              <w:rPr>
                <w:rFonts w:ascii="Courier New" w:eastAsia="宋体" w:hAnsi="Courier New" w:cs="Courier New"/>
                <w:color w:val="0000FF"/>
                <w:kern w:val="0"/>
                <w:sz w:val="21"/>
                <w:szCs w:val="21"/>
              </w:rPr>
              <w:t>int</w:t>
            </w:r>
            <w:r>
              <w:rPr>
                <w:rFonts w:ascii="Courier New" w:eastAsia="宋体" w:hAnsi="Courier New" w:cs="Courier New"/>
                <w:kern w:val="0"/>
                <w:sz w:val="21"/>
                <w:szCs w:val="21"/>
              </w:rPr>
              <w:t xml:space="preserve"> userId)</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return</w:t>
            </w: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BaseUser</w:t>
            </w:r>
            <w:r>
              <w:rPr>
                <w:rFonts w:ascii="Courier New" w:eastAsia="宋体" w:hAnsi="Courier New" w:cs="Courier New"/>
                <w:kern w:val="0"/>
                <w:sz w:val="21"/>
                <w:szCs w:val="21"/>
              </w:rPr>
              <w:t>)</w:t>
            </w:r>
            <w:r>
              <w:rPr>
                <w:rFonts w:ascii="Courier New" w:eastAsia="宋体" w:hAnsi="Courier New" w:cs="Courier New"/>
                <w:color w:val="2B91AF"/>
                <w:kern w:val="0"/>
                <w:sz w:val="21"/>
                <w:szCs w:val="21"/>
              </w:rPr>
              <w:t>CacheFactory</w:t>
            </w:r>
            <w:r>
              <w:rPr>
                <w:rFonts w:ascii="Courier New" w:eastAsia="宋体" w:hAnsi="Courier New" w:cs="Courier New"/>
                <w:kern w:val="0"/>
                <w:sz w:val="21"/>
                <w:szCs w:val="21"/>
              </w:rPr>
              <w:t>.GetPersonalEntity(</w:t>
            </w:r>
            <w:r>
              <w:rPr>
                <w:rFonts w:ascii="Courier New" w:eastAsia="宋体" w:hAnsi="Courier New" w:cs="Courier New"/>
                <w:color w:val="A31515"/>
                <w:kern w:val="0"/>
                <w:sz w:val="21"/>
                <w:szCs w:val="21"/>
              </w:rPr>
              <w:t>"GameServer.Model.GameUser"</w:t>
            </w:r>
            <w:r>
              <w:rPr>
                <w:rFonts w:ascii="Courier New" w:eastAsia="宋体" w:hAnsi="Courier New" w:cs="Courier New"/>
                <w:kern w:val="0"/>
                <w:sz w:val="21"/>
                <w:szCs w:val="21"/>
              </w:rPr>
              <w:t>, userId.ToString(), userId);</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lastRenderedPageBreak/>
              <w:t>protectedoverridevoid</w:t>
            </w:r>
            <w:r>
              <w:rPr>
                <w:rFonts w:ascii="Courier New" w:eastAsia="宋体" w:hAnsi="Courier New" w:cs="Courier New"/>
                <w:kern w:val="0"/>
                <w:sz w:val="21"/>
                <w:szCs w:val="21"/>
              </w:rPr>
              <w:t xml:space="preserve"> OnStartAffer()</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protectedoverridevoid</w:t>
            </w:r>
            <w:r>
              <w:rPr>
                <w:rFonts w:ascii="Courier New" w:eastAsia="宋体" w:hAnsi="Courier New" w:cs="Courier New"/>
                <w:kern w:val="0"/>
                <w:sz w:val="21"/>
                <w:szCs w:val="21"/>
              </w:rPr>
              <w:t xml:space="preserve"> OnServiceStop()</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2B91AF"/>
                <w:kern w:val="0"/>
                <w:sz w:val="21"/>
                <w:szCs w:val="21"/>
              </w:rPr>
              <w:t>GameEnvironment</w:t>
            </w:r>
            <w:r>
              <w:rPr>
                <w:rFonts w:ascii="Courier New" w:eastAsia="宋体" w:hAnsi="Courier New" w:cs="Courier New"/>
                <w:kern w:val="0"/>
                <w:sz w:val="21"/>
                <w:szCs w:val="21"/>
              </w:rPr>
              <w:t>.Stop();</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E61043">
            <w:pPr>
              <w:rPr>
                <w:sz w:val="18"/>
                <w:szCs w:val="18"/>
              </w:rPr>
            </w:pPr>
          </w:p>
        </w:tc>
      </w:tr>
    </w:tbl>
    <w:p w:rsidR="00E61043" w:rsidRDefault="001B78CE">
      <w:pPr>
        <w:pStyle w:val="3"/>
      </w:pPr>
      <w:bookmarkStart w:id="56" w:name="_Toc25136"/>
      <w:r>
        <w:rPr>
          <w:rFonts w:hint="eastAsia"/>
        </w:rPr>
        <w:lastRenderedPageBreak/>
        <w:t>运行与调试</w:t>
      </w:r>
      <w:bookmarkEnd w:id="56"/>
    </w:p>
    <w:p w:rsidR="00E61043" w:rsidRDefault="001B78CE">
      <w:pPr>
        <w:pStyle w:val="12"/>
        <w:ind w:firstLine="480"/>
      </w:pPr>
      <w:r>
        <w:rPr>
          <w:rFonts w:hint="eastAsia"/>
        </w:rPr>
        <w:t>1</w:t>
      </w:r>
      <w:r>
        <w:rPr>
          <w:rFonts w:hint="eastAsia"/>
        </w:rPr>
        <w:t>）在</w:t>
      </w:r>
      <w:r>
        <w:rPr>
          <w:rFonts w:hint="eastAsia"/>
        </w:rPr>
        <w:t>Action1001</w:t>
      </w:r>
      <w:r>
        <w:rPr>
          <w:rFonts w:hint="eastAsia"/>
        </w:rPr>
        <w:t>类中设置断点，按</w:t>
      </w:r>
      <w:r>
        <w:rPr>
          <w:rFonts w:hint="eastAsia"/>
        </w:rPr>
        <w:t>F5</w:t>
      </w:r>
      <w:r>
        <w:rPr>
          <w:rFonts w:hint="eastAsia"/>
        </w:rPr>
        <w:t>运行程序，结果如下：</w:t>
      </w:r>
    </w:p>
    <w:p w:rsidR="00E61043" w:rsidRDefault="00E61043">
      <w:r>
        <w:pict>
          <v:shape id="图片框 1052" o:spid="_x0000_i1052" type="#_x0000_t75" style="width:415.35pt;height:150.45pt">
            <v:imagedata r:id="rId39" o:title=""/>
          </v:shape>
        </w:pict>
      </w:r>
    </w:p>
    <w:p w:rsidR="00E61043" w:rsidRDefault="001B78CE">
      <w:r>
        <w:rPr>
          <w:rFonts w:hint="eastAsia"/>
        </w:rPr>
        <w:t>（如果不能调试，检查配置项</w:t>
      </w:r>
      <w:r>
        <w:t>Script_IsDebug</w:t>
      </w:r>
      <w:r>
        <w:rPr>
          <w:rFonts w:hint="eastAsia"/>
        </w:rPr>
        <w:t>属性是否为</w:t>
      </w:r>
      <w:r>
        <w:rPr>
          <w:rFonts w:hint="eastAsia"/>
        </w:rPr>
        <w:t>True</w:t>
      </w:r>
      <w:r>
        <w:rPr>
          <w:rFonts w:hint="eastAsia"/>
        </w:rPr>
        <w:t>）</w:t>
      </w:r>
    </w:p>
    <w:p w:rsidR="00E61043" w:rsidRDefault="001B78CE">
      <w:pPr>
        <w:pStyle w:val="12"/>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61043" w:rsidRDefault="001B78CE">
      <w:pPr>
        <w:pStyle w:val="12"/>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Pr>
          <w:rFonts w:hint="eastAsia"/>
        </w:rPr>
        <w:t>1001</w:t>
      </w:r>
      <w:r>
        <w:rPr>
          <w:rFonts w:hint="eastAsia"/>
        </w:rPr>
        <w:t>，点击</w:t>
      </w:r>
      <w:r>
        <w:rPr>
          <w:rFonts w:hint="eastAsia"/>
        </w:rPr>
        <w:t>"socket</w:t>
      </w:r>
      <w:r>
        <w:rPr>
          <w:rFonts w:hint="eastAsia"/>
        </w:rPr>
        <w:t>测试</w:t>
      </w:r>
      <w:r>
        <w:rPr>
          <w:rFonts w:hint="eastAsia"/>
        </w:rPr>
        <w:t>"</w:t>
      </w:r>
      <w:r>
        <w:rPr>
          <w:rFonts w:hint="eastAsia"/>
        </w:rPr>
        <w:t>发送请求；</w:t>
      </w:r>
    </w:p>
    <w:p w:rsidR="00E61043" w:rsidRDefault="001B78CE">
      <w:pPr>
        <w:pStyle w:val="12"/>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E61043" w:rsidRDefault="001B78CE">
      <w:pPr>
        <w:pStyle w:val="12"/>
        <w:ind w:firstLine="480"/>
      </w:pPr>
      <w:r>
        <w:rPr>
          <w:rFonts w:hint="eastAsia"/>
        </w:rPr>
        <w:t>5</w:t>
      </w:r>
      <w:r>
        <w:rPr>
          <w:rFonts w:hint="eastAsia"/>
        </w:rPr>
        <w:t>）协议生成器返回结果（状态值为不</w:t>
      </w:r>
      <w:r>
        <w:rPr>
          <w:rFonts w:hint="eastAsia"/>
        </w:rPr>
        <w:t>0</w:t>
      </w:r>
      <w:r>
        <w:rPr>
          <w:rFonts w:hint="eastAsia"/>
        </w:rPr>
        <w:t>，响应出错，在项目</w:t>
      </w:r>
      <w:r>
        <w:rPr>
          <w:rFonts w:hint="eastAsia"/>
        </w:rPr>
        <w:t>LOG</w:t>
      </w:r>
      <w:r>
        <w:rPr>
          <w:rFonts w:hint="eastAsia"/>
        </w:rPr>
        <w:t>是查看），如下：</w:t>
      </w:r>
    </w:p>
    <w:p w:rsidR="00E61043" w:rsidRDefault="00E61043">
      <w:r>
        <w:lastRenderedPageBreak/>
        <w:pict>
          <v:shape id="图片框 1053" o:spid="_x0000_i1053" type="#_x0000_t75" style="width:340.65pt;height:139.7pt">
            <v:imagedata r:id="rId40" o:title=""/>
          </v:shape>
        </w:pict>
      </w:r>
    </w:p>
    <w:p w:rsidR="00E61043" w:rsidRDefault="001B78CE">
      <w:pPr>
        <w:pStyle w:val="2"/>
      </w:pPr>
      <w:bookmarkStart w:id="57" w:name="_Toc29122"/>
      <w:r>
        <w:rPr>
          <w:rFonts w:hint="eastAsia"/>
        </w:rPr>
        <w:t>游戏公告程序（</w:t>
      </w:r>
      <w:r>
        <w:rPr>
          <w:rFonts w:hint="eastAsia"/>
        </w:rPr>
        <w:t>Console Python</w:t>
      </w:r>
      <w:r>
        <w:rPr>
          <w:rFonts w:hint="eastAsia"/>
        </w:rPr>
        <w:t>版本）</w:t>
      </w:r>
      <w:bookmarkEnd w:id="57"/>
    </w:p>
    <w:p w:rsidR="00E61043" w:rsidRDefault="001B78CE">
      <w:pPr>
        <w:pStyle w:val="3"/>
      </w:pPr>
      <w:bookmarkStart w:id="58" w:name="_Toc18565"/>
      <w:r>
        <w:rPr>
          <w:rFonts w:hint="eastAsia"/>
        </w:rPr>
        <w:t>创建项目</w:t>
      </w:r>
      <w:bookmarkEnd w:id="58"/>
    </w:p>
    <w:p w:rsidR="00E61043" w:rsidRDefault="001B78CE">
      <w:pPr>
        <w:pStyle w:val="12"/>
        <w:ind w:firstLine="480"/>
      </w:pPr>
      <w:r>
        <w:rPr>
          <w:rFonts w:hint="eastAsia"/>
          <w:lang w:val="zh-CN"/>
        </w:rPr>
        <w:t>打开</w:t>
      </w:r>
      <w:r>
        <w:rPr>
          <w:rFonts w:hint="eastAsia"/>
        </w:rPr>
        <w:t>VS2010</w:t>
      </w:r>
      <w:r>
        <w:rPr>
          <w:rFonts w:hint="eastAsia"/>
        </w:rPr>
        <w:t>，</w:t>
      </w:r>
      <w:r>
        <w:rPr>
          <w:rFonts w:hint="eastAsia"/>
          <w:lang w:val="zh-CN"/>
        </w:rPr>
        <w:t>新建一个控制台项目命名为</w:t>
      </w:r>
      <w:r>
        <w:rPr>
          <w:rFonts w:hint="eastAsia"/>
        </w:rPr>
        <w:t>GameNotice</w:t>
      </w:r>
      <w:r>
        <w:rPr>
          <w:rFonts w:hint="eastAsia"/>
        </w:rPr>
        <w:t>类库，</w:t>
      </w:r>
      <w:r>
        <w:rPr>
          <w:rFonts w:hint="eastAsia"/>
          <w:lang w:val="zh-CN"/>
        </w:rPr>
        <w:t>如图</w:t>
      </w:r>
      <w:r>
        <w:rPr>
          <w:rFonts w:hint="eastAsia"/>
        </w:rPr>
        <w:t>：</w:t>
      </w:r>
    </w:p>
    <w:p w:rsidR="00E61043" w:rsidRDefault="00E61043">
      <w:pPr>
        <w:rPr>
          <w:lang w:val="zh-CN"/>
        </w:rPr>
      </w:pPr>
      <w:r>
        <w:pict>
          <v:shape id="图片框 1054" o:spid="_x0000_i1054" type="#_x0000_t75" style="width:378.8pt;height:258.45pt">
            <v:imagedata r:id="rId41" o:title=""/>
          </v:shape>
        </w:pict>
      </w:r>
    </w:p>
    <w:p w:rsidR="00E61043" w:rsidRDefault="001B78CE">
      <w:pPr>
        <w:pStyle w:val="12"/>
        <w:ind w:firstLine="480"/>
        <w:rPr>
          <w:lang w:val="zh-CN"/>
        </w:rPr>
      </w:pPr>
      <w:r>
        <w:rPr>
          <w:rFonts w:hint="eastAsia"/>
          <w:lang w:val="zh-CN"/>
        </w:rPr>
        <w:t>接着把</w:t>
      </w:r>
      <w:r>
        <w:rPr>
          <w:lang w:val="zh-CN"/>
        </w:rPr>
        <w:t>Scut.svn\Release\</w:t>
      </w:r>
      <w:r>
        <w:rPr>
          <w:rFonts w:hint="eastAsia"/>
          <w:lang w:val="zh-CN"/>
        </w:rPr>
        <w:t>xx</w:t>
      </w:r>
      <w:r>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Pr>
          <w:lang w:val="zh-CN"/>
        </w:rPr>
        <w:t>GameNotice</w:t>
      </w:r>
      <w:r>
        <w:rPr>
          <w:rFonts w:hint="eastAsia"/>
          <w:lang w:val="zh-CN"/>
        </w:rPr>
        <w:t>“目录下；在</w:t>
      </w:r>
      <w:r>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E61043" w:rsidRDefault="00E61043">
      <w:pPr>
        <w:rPr>
          <w:lang w:val="zh-CN"/>
        </w:rPr>
      </w:pPr>
      <w:r>
        <w:lastRenderedPageBreak/>
        <w:pict>
          <v:shape id="图片框 1055" o:spid="_x0000_i1055" type="#_x0000_t75" style="width:227.3pt;height:301.45pt">
            <v:imagedata r:id="rId42" o:title=""/>
          </v:shape>
        </w:pict>
      </w:r>
    </w:p>
    <w:p w:rsidR="00E61043" w:rsidRDefault="00E61043">
      <w:pPr>
        <w:rPr>
          <w:lang w:val="zh-CN"/>
        </w:rPr>
      </w:pPr>
      <w:r>
        <w:pict>
          <v:shape id="图片框 1056" o:spid="_x0000_i1056" type="#_x0000_t75" style="width:363.2pt;height:233.2pt">
            <v:imagedata r:id="rId43" o:title=""/>
          </v:shape>
        </w:pict>
      </w:r>
    </w:p>
    <w:p w:rsidR="00E61043" w:rsidRDefault="00E61043"/>
    <w:p w:rsidR="00E61043" w:rsidRDefault="001B78CE">
      <w:pPr>
        <w:pStyle w:val="3"/>
      </w:pPr>
      <w:bookmarkStart w:id="59" w:name="_Toc32514"/>
      <w:r>
        <w:rPr>
          <w:rFonts w:hint="eastAsia"/>
        </w:rPr>
        <w:t>Lib</w:t>
      </w:r>
      <w:r>
        <w:rPr>
          <w:rFonts w:hint="eastAsia"/>
        </w:rPr>
        <w:t>引用</w:t>
      </w:r>
      <w:bookmarkEnd w:id="59"/>
    </w:p>
    <w:p w:rsidR="00E61043" w:rsidRDefault="001B78CE">
      <w:r>
        <w:rPr>
          <w:rFonts w:hint="eastAsia"/>
        </w:rPr>
        <w:t>添加引用项目目录下的所有</w:t>
      </w:r>
      <w:r>
        <w:rPr>
          <w:rFonts w:hint="eastAsia"/>
        </w:rPr>
        <w:t>dll</w:t>
      </w:r>
      <w:r>
        <w:rPr>
          <w:rFonts w:hint="eastAsia"/>
        </w:rPr>
        <w:t>文件；</w:t>
      </w:r>
    </w:p>
    <w:p w:rsidR="00E61043" w:rsidRDefault="00E61043">
      <w:r>
        <w:lastRenderedPageBreak/>
        <w:pict>
          <v:shape id="图片框 1057" o:spid="_x0000_i1057" type="#_x0000_t75" style="width:328.3pt;height:343.9pt">
            <v:imagedata r:id="rId44" o:title=""/>
          </v:shape>
        </w:pict>
      </w:r>
    </w:p>
    <w:p w:rsidR="00E61043" w:rsidRDefault="001B78CE">
      <w:pPr>
        <w:pStyle w:val="3"/>
      </w:pPr>
      <w:bookmarkStart w:id="60" w:name="_Toc2478"/>
      <w:r>
        <w:rPr>
          <w:rFonts w:hint="eastAsia"/>
        </w:rPr>
        <w:t>添加项目协议</w:t>
      </w:r>
      <w:bookmarkEnd w:id="60"/>
    </w:p>
    <w:p w:rsidR="00E61043" w:rsidRDefault="001B78CE">
      <w:pPr>
        <w:pStyle w:val="12"/>
        <w:ind w:firstLine="480"/>
      </w:pPr>
      <w:r>
        <w:rPr>
          <w:rFonts w:hint="eastAsia"/>
        </w:rPr>
        <w:t>打开协议生成器，增加“</w:t>
      </w:r>
      <w:r>
        <w:t>GameNotice</w:t>
      </w:r>
      <w:r>
        <w:rPr>
          <w:rFonts w:hint="eastAsia"/>
        </w:rPr>
        <w:t>”项目方案，并定义</w:t>
      </w:r>
      <w:r>
        <w:rPr>
          <w:rFonts w:hint="eastAsia"/>
        </w:rPr>
        <w:t>Action2001</w:t>
      </w:r>
      <w:r>
        <w:rPr>
          <w:rFonts w:hint="eastAsia"/>
        </w:rPr>
        <w:t>接口协议；如下：（参考</w:t>
      </w:r>
      <w:hyperlink w:anchor="_使用说明" w:history="1">
        <w:r>
          <w:rPr>
            <w:rStyle w:val="a8"/>
            <w:rFonts w:hint="eastAsia"/>
          </w:rPr>
          <w:t>例子</w:t>
        </w:r>
      </w:hyperlink>
      <w:r>
        <w:rPr>
          <w:rFonts w:hint="eastAsia"/>
        </w:rPr>
        <w:t>）</w:t>
      </w:r>
    </w:p>
    <w:p w:rsidR="00E61043" w:rsidRDefault="00E61043">
      <w:r>
        <w:pict>
          <v:shape id="图片框 1058" o:spid="_x0000_i1058" type="#_x0000_t75" style="width:415.35pt;height:195.05pt">
            <v:imagedata r:id="rId45" o:title=""/>
          </v:shape>
        </w:pict>
      </w:r>
    </w:p>
    <w:p w:rsidR="00E61043" w:rsidRDefault="00E61043"/>
    <w:p w:rsidR="00E61043" w:rsidRDefault="001B78CE">
      <w:pPr>
        <w:pStyle w:val="3"/>
      </w:pPr>
      <w:bookmarkStart w:id="61" w:name="_Toc1013"/>
      <w:r>
        <w:rPr>
          <w:rFonts w:hint="eastAsia"/>
        </w:rPr>
        <w:lastRenderedPageBreak/>
        <w:t>项目</w:t>
      </w:r>
      <w:r>
        <w:rPr>
          <w:rFonts w:hint="eastAsia"/>
        </w:rPr>
        <w:t>Config</w:t>
      </w:r>
      <w:r>
        <w:rPr>
          <w:rFonts w:hint="eastAsia"/>
        </w:rPr>
        <w:t>配置</w:t>
      </w:r>
      <w:bookmarkEnd w:id="61"/>
    </w:p>
    <w:p w:rsidR="00E61043" w:rsidRDefault="001B78CE">
      <w:pPr>
        <w:pStyle w:val="12"/>
        <w:ind w:firstLine="480"/>
      </w:pPr>
      <w:r>
        <w:rPr>
          <w:rFonts w:hint="eastAsia"/>
        </w:rPr>
        <w:t>1</w:t>
      </w:r>
      <w:r>
        <w:rPr>
          <w:rFonts w:hint="eastAsia"/>
        </w:rPr>
        <w:t>）使用</w:t>
      </w:r>
      <w:r>
        <w:rPr>
          <w:rFonts w:hint="eastAsia"/>
        </w:rPr>
        <w:t>ScutSMS</w:t>
      </w:r>
      <w:r>
        <w:rPr>
          <w:rFonts w:hint="eastAsia"/>
        </w:rPr>
        <w:t>工具打开</w:t>
      </w:r>
      <w:r>
        <w:rPr>
          <w:rFonts w:hint="eastAsia"/>
        </w:rPr>
        <w:t>GameServer.exe.config</w:t>
      </w:r>
      <w:r>
        <w:rPr>
          <w:rFonts w:hint="eastAsia"/>
        </w:rPr>
        <w:t>文件配置</w:t>
      </w:r>
    </w:p>
    <w:p w:rsidR="00E61043" w:rsidRDefault="00E61043">
      <w:r>
        <w:pict>
          <v:shape id="图片框 1059" o:spid="_x0000_i1059" type="#_x0000_t75" style="width:415.9pt;height:187.5pt">
            <v:imagedata r:id="rId46" o:title=""/>
          </v:shape>
        </w:pic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21"/>
                <w:szCs w:val="21"/>
              </w:rPr>
            </w:pPr>
            <w:r>
              <w:rPr>
                <w:sz w:val="21"/>
                <w:szCs w:val="21"/>
              </w:rPr>
              <w:t>&lt;?xml version="1.0"?&gt;</w:t>
            </w:r>
          </w:p>
          <w:p w:rsidR="00E61043" w:rsidRDefault="001B78CE">
            <w:pPr>
              <w:rPr>
                <w:sz w:val="21"/>
                <w:szCs w:val="21"/>
              </w:rPr>
            </w:pPr>
            <w:r>
              <w:rPr>
                <w:sz w:val="21"/>
                <w:szCs w:val="21"/>
              </w:rPr>
              <w:t>&lt;configuration&gt;</w:t>
            </w:r>
          </w:p>
          <w:p w:rsidR="00E61043" w:rsidRDefault="001B78CE">
            <w:pPr>
              <w:rPr>
                <w:sz w:val="21"/>
                <w:szCs w:val="21"/>
              </w:rPr>
            </w:pPr>
            <w:r>
              <w:rPr>
                <w:sz w:val="21"/>
                <w:szCs w:val="21"/>
              </w:rPr>
              <w:t>&lt;appSettings&gt;</w:t>
            </w:r>
          </w:p>
          <w:p w:rsidR="00E61043" w:rsidRDefault="001B78CE">
            <w:pPr>
              <w:rPr>
                <w:sz w:val="21"/>
                <w:szCs w:val="21"/>
              </w:rPr>
            </w:pPr>
            <w:r>
              <w:rPr>
                <w:sz w:val="21"/>
                <w:szCs w:val="21"/>
              </w:rPr>
              <w:t>&lt;add key="Product.Code" value="1" /&gt;</w:t>
            </w:r>
          </w:p>
          <w:p w:rsidR="00E61043" w:rsidRDefault="001B78CE">
            <w:pPr>
              <w:rPr>
                <w:sz w:val="21"/>
                <w:szCs w:val="21"/>
              </w:rPr>
            </w:pPr>
            <w:r>
              <w:rPr>
                <w:sz w:val="21"/>
                <w:szCs w:val="21"/>
              </w:rPr>
              <w:t>&lt;add key="Product.ServerId" value="1" /&gt;</w:t>
            </w:r>
          </w:p>
          <w:p w:rsidR="00E61043" w:rsidRDefault="001B78CE">
            <w:pPr>
              <w:rPr>
                <w:sz w:val="21"/>
                <w:szCs w:val="21"/>
              </w:rPr>
            </w:pPr>
            <w:r>
              <w:rPr>
                <w:sz w:val="21"/>
                <w:szCs w:val="21"/>
              </w:rPr>
              <w:t>&lt;add key="Game.Port" value="9001" /&gt;</w:t>
            </w:r>
          </w:p>
          <w:p w:rsidR="00E61043" w:rsidRDefault="001B78CE">
            <w:pPr>
              <w:rPr>
                <w:sz w:val="21"/>
                <w:szCs w:val="21"/>
              </w:rPr>
            </w:pPr>
            <w:r>
              <w:rPr>
                <w:sz w:val="21"/>
                <w:szCs w:val="21"/>
              </w:rPr>
              <w:t>&lt;add key="Redis.Host" value="127.0.0.1" /&gt;</w:t>
            </w:r>
          </w:p>
          <w:p w:rsidR="00E61043" w:rsidRDefault="001B78CE">
            <w:pPr>
              <w:rPr>
                <w:sz w:val="21"/>
                <w:szCs w:val="21"/>
              </w:rPr>
            </w:pPr>
            <w:r>
              <w:rPr>
                <w:sz w:val="21"/>
                <w:szCs w:val="21"/>
              </w:rPr>
              <w:t>&lt;add key="Game.Action.Script.TypeName" value="GameServer.CsScript.Action.Action{0}" /&gt;</w:t>
            </w:r>
          </w:p>
          <w:p w:rsidR="00E61043" w:rsidRDefault="001B78CE">
            <w:pPr>
              <w:rPr>
                <w:sz w:val="21"/>
                <w:szCs w:val="21"/>
              </w:rPr>
            </w:pPr>
            <w:r>
              <w:rPr>
                <w:sz w:val="21"/>
                <w:szCs w:val="21"/>
              </w:rPr>
              <w:t>&lt;add key="Script_IsDebug" value="True" /&gt;</w:t>
            </w:r>
          </w:p>
          <w:p w:rsidR="00E61043" w:rsidRDefault="001B78CE">
            <w:pPr>
              <w:rPr>
                <w:sz w:val="21"/>
                <w:szCs w:val="21"/>
              </w:rPr>
            </w:pPr>
            <w:r>
              <w:rPr>
                <w:sz w:val="21"/>
                <w:szCs w:val="21"/>
              </w:rPr>
              <w:t>&lt;add key="ScriptRelativePath" value="Script" /&gt;</w:t>
            </w:r>
          </w:p>
          <w:p w:rsidR="00E61043" w:rsidRDefault="001B78CE">
            <w:pPr>
              <w:rPr>
                <w:sz w:val="21"/>
                <w:szCs w:val="21"/>
              </w:rPr>
            </w:pPr>
            <w:r>
              <w:rPr>
                <w:sz w:val="21"/>
                <w:szCs w:val="21"/>
              </w:rPr>
              <w:t>&lt;add key="CSharpRootPath" value="CsScript" /&gt;</w:t>
            </w:r>
          </w:p>
          <w:p w:rsidR="00E61043" w:rsidRDefault="001B78CE">
            <w:pPr>
              <w:rPr>
                <w:sz w:val="21"/>
                <w:szCs w:val="21"/>
              </w:rPr>
            </w:pPr>
            <w:r>
              <w:rPr>
                <w:sz w:val="21"/>
                <w:szCs w:val="21"/>
              </w:rPr>
              <w:t>&lt;add key="Game.Language.TypeName" value="GameServer.CsScript.Locale.SimplifiedLanguage" /&gt;</w:t>
            </w:r>
          </w:p>
          <w:p w:rsidR="00E61043" w:rsidRDefault="001B78CE">
            <w:pPr>
              <w:rPr>
                <w:sz w:val="21"/>
                <w:szCs w:val="21"/>
              </w:rPr>
            </w:pPr>
            <w:r>
              <w:rPr>
                <w:sz w:val="21"/>
                <w:szCs w:val="21"/>
              </w:rPr>
              <w:t>&lt;/appSettings&gt;</w:t>
            </w:r>
          </w:p>
          <w:p w:rsidR="00E61043" w:rsidRDefault="001B78CE">
            <w:pPr>
              <w:rPr>
                <w:sz w:val="21"/>
                <w:szCs w:val="21"/>
              </w:rPr>
            </w:pPr>
            <w:r>
              <w:rPr>
                <w:sz w:val="21"/>
                <w:szCs w:val="21"/>
              </w:rPr>
              <w:t>&lt;connectionStrings&gt;</w:t>
            </w:r>
          </w:p>
          <w:p w:rsidR="00E61043" w:rsidRDefault="001B78CE">
            <w:pPr>
              <w:rPr>
                <w:sz w:val="21"/>
                <w:szCs w:val="21"/>
              </w:rPr>
            </w:pPr>
            <w:r>
              <w:rPr>
                <w:sz w:val="21"/>
                <w:szCs w:val="21"/>
              </w:rPr>
              <w:t>&lt;add name="SnsCenter" providerName="SqlDataProvider" connectionString="Data Source=localhost;Database=snscenter;Uid=sa;Pwd=123;Pooling=true;" /&gt;</w:t>
            </w:r>
          </w:p>
          <w:p w:rsidR="00E61043" w:rsidRDefault="001B78CE">
            <w:pPr>
              <w:rPr>
                <w:sz w:val="21"/>
                <w:szCs w:val="21"/>
              </w:rPr>
            </w:pPr>
            <w:r>
              <w:rPr>
                <w:sz w:val="21"/>
                <w:szCs w:val="21"/>
              </w:rPr>
              <w:t>&lt;add name="PayCenter" providerName="SqlDataProvider" connectionString="Data Source=localhost;Database=PayDB;Uid=sa;Pwd=123;Pooling=true;" /&gt;</w:t>
            </w:r>
          </w:p>
          <w:p w:rsidR="00E61043" w:rsidRDefault="001B78CE">
            <w:pPr>
              <w:rPr>
                <w:sz w:val="21"/>
                <w:szCs w:val="21"/>
              </w:rPr>
            </w:pPr>
            <w:r>
              <w:rPr>
                <w:sz w:val="21"/>
                <w:szCs w:val="21"/>
              </w:rPr>
              <w:t>&lt;add name="GameData" providerName="SqlDataProvider" connectionString="Data Source=localhost;Database=GameData;Uid=sa;Pwd=123;" /&gt;</w:t>
            </w:r>
          </w:p>
          <w:p w:rsidR="00E61043" w:rsidRDefault="001B78CE">
            <w:pPr>
              <w:rPr>
                <w:sz w:val="21"/>
                <w:szCs w:val="21"/>
              </w:rPr>
            </w:pPr>
            <w:r>
              <w:rPr>
                <w:sz w:val="21"/>
                <w:szCs w:val="21"/>
              </w:rPr>
              <w:t>&lt;/connectionStrings&gt;</w:t>
            </w:r>
          </w:p>
          <w:p w:rsidR="00E61043" w:rsidRDefault="001B78CE">
            <w:r>
              <w:rPr>
                <w:sz w:val="21"/>
                <w:szCs w:val="21"/>
              </w:rPr>
              <w:t>&lt;/configuration&gt;</w:t>
            </w:r>
          </w:p>
        </w:tc>
      </w:tr>
    </w:tbl>
    <w:p w:rsidR="00E61043" w:rsidRDefault="001B78CE">
      <w:r>
        <w:rPr>
          <w:rFonts w:hint="eastAsia"/>
        </w:rPr>
        <w:t>如果没有</w:t>
      </w:r>
      <w:r>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E61043" w:rsidRDefault="001B78CE">
      <w:pPr>
        <w:pStyle w:val="3"/>
      </w:pPr>
      <w:bookmarkStart w:id="62" w:name="_Toc6189"/>
      <w:r>
        <w:rPr>
          <w:rFonts w:hint="eastAsia"/>
        </w:rPr>
        <w:lastRenderedPageBreak/>
        <w:t>定义</w:t>
      </w:r>
      <w:r>
        <w:rPr>
          <w:rFonts w:hint="eastAsia"/>
        </w:rPr>
        <w:t>Model</w:t>
      </w:r>
      <w:r>
        <w:rPr>
          <w:rFonts w:hint="eastAsia"/>
        </w:rPr>
        <w:t>实体类</w:t>
      </w:r>
      <w:bookmarkEnd w:id="62"/>
    </w:p>
    <w:p w:rsidR="00E61043" w:rsidRDefault="001B78CE">
      <w:pPr>
        <w:pStyle w:val="12"/>
        <w:ind w:firstLine="480"/>
      </w:pPr>
      <w:r>
        <w:rPr>
          <w:rFonts w:hint="eastAsia"/>
        </w:rPr>
        <w:t>在项目中创建“</w:t>
      </w:r>
      <w:r>
        <w:t>Model</w:t>
      </w:r>
      <w:r>
        <w:rPr>
          <w:rFonts w:hint="eastAsia"/>
        </w:rPr>
        <w:t>”目录（存放实体表与数据库表的映射）；新建</w:t>
      </w:r>
      <w:r>
        <w:t>Notice.cs</w:t>
      </w:r>
      <w:r>
        <w:rPr>
          <w:rFonts w:hint="eastAsia"/>
        </w:rPr>
        <w:t>类，如下：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System;</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ProtoBuf;</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using</w:t>
            </w:r>
            <w:r>
              <w:rPr>
                <w:rFonts w:ascii="Courier New" w:eastAsia="宋体" w:hAnsi="Courier New" w:cs="Courier New"/>
                <w:kern w:val="0"/>
                <w:sz w:val="21"/>
                <w:szCs w:val="21"/>
              </w:rPr>
              <w:t xml:space="preserve"> ZyGames.Framework.Model;</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namespace</w:t>
            </w:r>
            <w:r>
              <w:rPr>
                <w:rFonts w:ascii="Courier New" w:eastAsia="宋体" w:hAnsi="Courier New" w:cs="Courier New"/>
                <w:kern w:val="0"/>
                <w:sz w:val="21"/>
                <w:szCs w:val="21"/>
              </w:rPr>
              <w:t xml:space="preserve"> GameNotice.Model</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Serializable</w:t>
            </w: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ProtoContract</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EntityTable</w:t>
            </w:r>
            <w:r>
              <w:rPr>
                <w:rFonts w:ascii="Courier New" w:eastAsia="宋体" w:hAnsi="Courier New" w:cs="Courier New"/>
                <w:kern w:val="0"/>
                <w:sz w:val="21"/>
                <w:szCs w:val="21"/>
              </w:rPr>
              <w:t>(</w:t>
            </w:r>
            <w:r>
              <w:rPr>
                <w:rFonts w:ascii="Courier New" w:eastAsia="宋体" w:hAnsi="Courier New" w:cs="Courier New"/>
                <w:color w:val="2B91AF"/>
                <w:kern w:val="0"/>
                <w:sz w:val="21"/>
                <w:szCs w:val="21"/>
              </w:rPr>
              <w:t>CacheType</w:t>
            </w:r>
            <w:r>
              <w:rPr>
                <w:rFonts w:ascii="Courier New" w:eastAsia="宋体" w:hAnsi="Courier New" w:cs="Courier New"/>
                <w:kern w:val="0"/>
                <w:sz w:val="21"/>
                <w:szCs w:val="21"/>
              </w:rPr>
              <w:t xml:space="preserve">.Entity, </w:t>
            </w:r>
            <w:r>
              <w:rPr>
                <w:rFonts w:ascii="Courier New" w:eastAsia="宋体" w:hAnsi="Courier New" w:cs="Courier New"/>
                <w:color w:val="A31515"/>
                <w:kern w:val="0"/>
                <w:sz w:val="21"/>
                <w:szCs w:val="21"/>
              </w:rPr>
              <w:t>"GameData"</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publicclass</w:t>
            </w:r>
            <w:r>
              <w:rPr>
                <w:rFonts w:ascii="Courier New" w:eastAsia="宋体" w:hAnsi="Courier New" w:cs="Courier New"/>
                <w:color w:val="2B91AF"/>
                <w:kern w:val="0"/>
                <w:sz w:val="21"/>
                <w:szCs w:val="21"/>
              </w:rPr>
              <w:t>Notice</w:t>
            </w:r>
            <w:r>
              <w:rPr>
                <w:rFonts w:ascii="Courier New" w:eastAsia="宋体" w:hAnsi="Courier New" w:cs="Courier New"/>
                <w:kern w:val="0"/>
                <w:sz w:val="21"/>
                <w:szCs w:val="21"/>
              </w:rPr>
              <w:t xml:space="preserve"> :  </w:t>
            </w:r>
            <w:r>
              <w:rPr>
                <w:rFonts w:ascii="Courier New" w:eastAsia="宋体" w:hAnsi="Courier New" w:cs="Courier New"/>
                <w:color w:val="2B91AF"/>
                <w:kern w:val="0"/>
                <w:sz w:val="21"/>
                <w:szCs w:val="21"/>
              </w:rPr>
              <w:t>ShareEntity</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w:t>
            </w:r>
            <w:r>
              <w:rPr>
                <w:rFonts w:ascii="Courier New" w:eastAsia="宋体" w:hAnsi="Courier New" w:cs="Courier New"/>
                <w:kern w:val="0"/>
                <w:sz w:val="21"/>
                <w:szCs w:val="21"/>
              </w:rPr>
              <w:t xml:space="preserve"> Notice()</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 </w:t>
            </w:r>
            <w:r>
              <w:rPr>
                <w:rFonts w:ascii="Courier New" w:eastAsia="宋体" w:hAnsi="Courier New" w:cs="Courier New"/>
                <w:color w:val="0000FF"/>
                <w:kern w:val="0"/>
                <w:sz w:val="21"/>
                <w:szCs w:val="21"/>
              </w:rPr>
              <w:t>base</w:t>
            </w:r>
            <w:r>
              <w:rPr>
                <w:rFonts w:ascii="Courier New" w:eastAsia="宋体" w:hAnsi="Courier New" w:cs="Courier New"/>
                <w:kern w:val="0"/>
                <w:sz w:val="21"/>
                <w:szCs w:val="21"/>
              </w:rPr>
              <w:t>(</w:t>
            </w:r>
            <w:r>
              <w:rPr>
                <w:rFonts w:ascii="Courier New" w:eastAsia="宋体" w:hAnsi="Courier New" w:cs="Courier New"/>
                <w:color w:val="0000FF"/>
                <w:kern w:val="0"/>
                <w:sz w:val="21"/>
                <w:szCs w:val="21"/>
              </w:rPr>
              <w:t>false</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w:t>
            </w:r>
            <w:r>
              <w:rPr>
                <w:rFonts w:ascii="Courier New" w:eastAsia="宋体" w:hAnsi="Courier New" w:cs="Courier New"/>
                <w:kern w:val="0"/>
                <w:sz w:val="21"/>
                <w:szCs w:val="21"/>
              </w:rPr>
              <w:t xml:space="preserve"> Notice(</w:t>
            </w:r>
            <w:r>
              <w:rPr>
                <w:rFonts w:ascii="Courier New" w:eastAsia="宋体" w:hAnsi="Courier New" w:cs="Courier New"/>
                <w:color w:val="0000FF"/>
                <w:kern w:val="0"/>
                <w:sz w:val="21"/>
                <w:szCs w:val="21"/>
              </w:rPr>
              <w:t>int</w:t>
            </w:r>
            <w:r>
              <w:rPr>
                <w:rFonts w:ascii="Courier New" w:eastAsia="宋体" w:hAnsi="Courier New" w:cs="Courier New"/>
                <w:kern w:val="0"/>
                <w:sz w:val="21"/>
                <w:szCs w:val="21"/>
              </w:rPr>
              <w:t xml:space="preserve"> id)</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 </w:t>
            </w:r>
            <w:r>
              <w:rPr>
                <w:rFonts w:ascii="Courier New" w:eastAsia="宋体" w:hAnsi="Courier New" w:cs="Courier New"/>
                <w:color w:val="0000FF"/>
                <w:kern w:val="0"/>
                <w:sz w:val="21"/>
                <w:szCs w:val="21"/>
              </w:rPr>
              <w:t>this</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Id = id;</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ProtoMember</w:t>
            </w:r>
            <w:r>
              <w:rPr>
                <w:rFonts w:ascii="Courier New" w:eastAsia="宋体" w:hAnsi="Courier New" w:cs="Courier New"/>
                <w:kern w:val="0"/>
                <w:sz w:val="21"/>
                <w:szCs w:val="21"/>
              </w:rPr>
              <w:t>(1)]</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EntityField</w:t>
            </w:r>
            <w:r>
              <w:rPr>
                <w:rFonts w:ascii="Courier New" w:eastAsia="宋体" w:hAnsi="Courier New" w:cs="Courier New"/>
                <w:kern w:val="0"/>
                <w:sz w:val="21"/>
                <w:szCs w:val="21"/>
              </w:rPr>
              <w:t>(</w:t>
            </w:r>
            <w:r>
              <w:rPr>
                <w:rFonts w:ascii="Courier New" w:eastAsia="宋体" w:hAnsi="Courier New" w:cs="Courier New"/>
                <w:color w:val="0000FF"/>
                <w:kern w:val="0"/>
                <w:sz w:val="21"/>
                <w:szCs w:val="21"/>
              </w:rPr>
              <w:t>true</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publicint</w:t>
            </w:r>
            <w:r>
              <w:rPr>
                <w:rFonts w:ascii="Courier New" w:eastAsia="宋体" w:hAnsi="Courier New" w:cs="Courier New"/>
                <w:kern w:val="0"/>
                <w:sz w:val="21"/>
                <w:szCs w:val="21"/>
              </w:rPr>
              <w:t xml:space="preserve"> Id { </w:t>
            </w:r>
            <w:r>
              <w:rPr>
                <w:rFonts w:ascii="Courier New" w:eastAsia="宋体" w:hAnsi="Courier New" w:cs="Courier New"/>
                <w:color w:val="0000FF"/>
                <w:kern w:val="0"/>
                <w:sz w:val="21"/>
                <w:szCs w:val="21"/>
              </w:rPr>
              <w:t>get</w:t>
            </w:r>
            <w:r>
              <w:rPr>
                <w:rFonts w:ascii="Courier New" w:eastAsia="宋体" w:hAnsi="Courier New" w:cs="Courier New"/>
                <w:kern w:val="0"/>
                <w:sz w:val="21"/>
                <w:szCs w:val="21"/>
              </w:rPr>
              <w:t xml:space="preserve">; </w:t>
            </w:r>
            <w:r>
              <w:rPr>
                <w:rFonts w:ascii="Courier New" w:eastAsia="宋体" w:hAnsi="Courier New" w:cs="Courier New"/>
                <w:color w:val="0000FF"/>
                <w:kern w:val="0"/>
                <w:sz w:val="21"/>
                <w:szCs w:val="21"/>
              </w:rPr>
              <w:t>privateset</w:t>
            </w:r>
            <w:r>
              <w:rPr>
                <w:rFonts w:ascii="Courier New" w:eastAsia="宋体" w:hAnsi="Courier New" w:cs="Courier New"/>
                <w:kern w:val="0"/>
                <w:sz w:val="21"/>
                <w:szCs w:val="21"/>
              </w:rPr>
              <w:t>;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ProtoMember</w:t>
            </w:r>
            <w:r>
              <w:rPr>
                <w:rFonts w:ascii="Courier New" w:eastAsia="宋体" w:hAnsi="Courier New" w:cs="Courier New"/>
                <w:kern w:val="0"/>
                <w:sz w:val="21"/>
                <w:szCs w:val="21"/>
              </w:rPr>
              <w:t>(2)]</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EntityField</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publicstring</w:t>
            </w:r>
            <w:r>
              <w:rPr>
                <w:rFonts w:ascii="Courier New" w:eastAsia="宋体" w:hAnsi="Courier New" w:cs="Courier New"/>
                <w:kern w:val="0"/>
                <w:sz w:val="21"/>
                <w:szCs w:val="21"/>
              </w:rPr>
              <w:t xml:space="preserve"> Title { </w:t>
            </w:r>
            <w:r>
              <w:rPr>
                <w:rFonts w:ascii="Courier New" w:eastAsia="宋体" w:hAnsi="Courier New" w:cs="Courier New"/>
                <w:color w:val="0000FF"/>
                <w:kern w:val="0"/>
                <w:sz w:val="21"/>
                <w:szCs w:val="21"/>
              </w:rPr>
              <w:t>get</w:t>
            </w:r>
            <w:r>
              <w:rPr>
                <w:rFonts w:ascii="Courier New" w:eastAsia="宋体" w:hAnsi="Courier New" w:cs="Courier New"/>
                <w:kern w:val="0"/>
                <w:sz w:val="21"/>
                <w:szCs w:val="21"/>
              </w:rPr>
              <w:t xml:space="preserve">; </w:t>
            </w:r>
            <w:r>
              <w:rPr>
                <w:rFonts w:ascii="Courier New" w:eastAsia="宋体" w:hAnsi="Courier New" w:cs="Courier New"/>
                <w:color w:val="0000FF"/>
                <w:kern w:val="0"/>
                <w:sz w:val="21"/>
                <w:szCs w:val="21"/>
              </w:rPr>
              <w:t>set</w:t>
            </w:r>
            <w:r>
              <w:rPr>
                <w:rFonts w:ascii="Courier New" w:eastAsia="宋体" w:hAnsi="Courier New" w:cs="Courier New"/>
                <w:kern w:val="0"/>
                <w:sz w:val="21"/>
                <w:szCs w:val="21"/>
              </w:rPr>
              <w:t>;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lastRenderedPageBreak/>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ProtoMember</w:t>
            </w:r>
            <w:r>
              <w:rPr>
                <w:rFonts w:ascii="Courier New" w:eastAsia="宋体" w:hAnsi="Courier New" w:cs="Courier New"/>
                <w:kern w:val="0"/>
                <w:sz w:val="21"/>
                <w:szCs w:val="21"/>
              </w:rPr>
              <w:t>(3)]</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EntityField</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publicstring</w:t>
            </w:r>
            <w:r>
              <w:rPr>
                <w:rFonts w:ascii="Courier New" w:eastAsia="宋体" w:hAnsi="Courier New" w:cs="Courier New"/>
                <w:kern w:val="0"/>
                <w:sz w:val="21"/>
                <w:szCs w:val="21"/>
              </w:rPr>
              <w:t xml:space="preserve"> Content { </w:t>
            </w:r>
            <w:r>
              <w:rPr>
                <w:rFonts w:ascii="Courier New" w:eastAsia="宋体" w:hAnsi="Courier New" w:cs="Courier New"/>
                <w:color w:val="0000FF"/>
                <w:kern w:val="0"/>
                <w:sz w:val="21"/>
                <w:szCs w:val="21"/>
              </w:rPr>
              <w:t>get</w:t>
            </w:r>
            <w:r>
              <w:rPr>
                <w:rFonts w:ascii="Courier New" w:eastAsia="宋体" w:hAnsi="Courier New" w:cs="Courier New"/>
                <w:kern w:val="0"/>
                <w:sz w:val="21"/>
                <w:szCs w:val="21"/>
              </w:rPr>
              <w:t xml:space="preserve">; </w:t>
            </w:r>
            <w:r>
              <w:rPr>
                <w:rFonts w:ascii="Courier New" w:eastAsia="宋体" w:hAnsi="Courier New" w:cs="Courier New"/>
                <w:color w:val="0000FF"/>
                <w:kern w:val="0"/>
                <w:sz w:val="21"/>
                <w:szCs w:val="21"/>
              </w:rPr>
              <w:t>set</w:t>
            </w:r>
            <w:r>
              <w:rPr>
                <w:rFonts w:ascii="Courier New" w:eastAsia="宋体" w:hAnsi="Courier New" w:cs="Courier New"/>
                <w:kern w:val="0"/>
                <w:sz w:val="21"/>
                <w:szCs w:val="21"/>
              </w:rPr>
              <w:t>;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808080"/>
                <w:kern w:val="0"/>
                <w:sz w:val="21"/>
                <w:szCs w:val="21"/>
              </w:rPr>
              <w:t>///&lt;/summary&gt;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ProtoMember</w:t>
            </w:r>
            <w:r>
              <w:rPr>
                <w:rFonts w:ascii="Courier New" w:eastAsia="宋体" w:hAnsi="Courier New" w:cs="Courier New"/>
                <w:kern w:val="0"/>
                <w:sz w:val="21"/>
                <w:szCs w:val="21"/>
              </w:rPr>
              <w:t>(4)]</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 xml:space="preserve">        [</w:t>
            </w:r>
            <w:r>
              <w:rPr>
                <w:rFonts w:ascii="Courier New" w:eastAsia="宋体" w:hAnsi="Courier New" w:cs="Courier New"/>
                <w:color w:val="2B91AF"/>
                <w:kern w:val="0"/>
                <w:sz w:val="21"/>
                <w:szCs w:val="21"/>
              </w:rPr>
              <w:t>EntityField</w:t>
            </w:r>
            <w:r>
              <w:rPr>
                <w:rFonts w:ascii="Courier New" w:eastAsia="宋体" w:hAnsi="Courier New" w:cs="Courier New"/>
                <w:kern w:val="0"/>
                <w:sz w:val="21"/>
                <w:szCs w:val="21"/>
              </w:rPr>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color w:val="0000FF"/>
                <w:kern w:val="0"/>
                <w:sz w:val="21"/>
                <w:szCs w:val="21"/>
              </w:rPr>
              <w:t>public</w:t>
            </w:r>
            <w:r>
              <w:rPr>
                <w:rFonts w:ascii="Courier New" w:eastAsia="宋体" w:hAnsi="Courier New" w:cs="Courier New"/>
                <w:color w:val="2B91AF"/>
                <w:kern w:val="0"/>
                <w:sz w:val="21"/>
                <w:szCs w:val="21"/>
              </w:rPr>
              <w:t>DateTime</w:t>
            </w:r>
            <w:r>
              <w:rPr>
                <w:rFonts w:ascii="Courier New" w:eastAsia="宋体" w:hAnsi="Courier New" w:cs="Courier New"/>
                <w:kern w:val="0"/>
                <w:sz w:val="21"/>
                <w:szCs w:val="21"/>
              </w:rPr>
              <w:t xml:space="preserve"> CreateDate { </w:t>
            </w:r>
            <w:r>
              <w:rPr>
                <w:rFonts w:ascii="Courier New" w:eastAsia="宋体" w:hAnsi="Courier New" w:cs="Courier New"/>
                <w:color w:val="0000FF"/>
                <w:kern w:val="0"/>
                <w:sz w:val="21"/>
                <w:szCs w:val="21"/>
              </w:rPr>
              <w:t>get</w:t>
            </w:r>
            <w:r>
              <w:rPr>
                <w:rFonts w:ascii="Courier New" w:eastAsia="宋体" w:hAnsi="Courier New" w:cs="Courier New"/>
                <w:kern w:val="0"/>
                <w:sz w:val="21"/>
                <w:szCs w:val="21"/>
              </w:rPr>
              <w:t xml:space="preserve">; </w:t>
            </w:r>
            <w:r>
              <w:rPr>
                <w:rFonts w:ascii="Courier New" w:eastAsia="宋体" w:hAnsi="Courier New" w:cs="Courier New"/>
                <w:color w:val="0000FF"/>
                <w:kern w:val="0"/>
                <w:sz w:val="21"/>
                <w:szCs w:val="21"/>
              </w:rPr>
              <w:t>set</w:t>
            </w:r>
            <w:r>
              <w:rPr>
                <w:rFonts w:ascii="Courier New" w:eastAsia="宋体" w:hAnsi="Courier New" w:cs="Courier New"/>
                <w:kern w:val="0"/>
                <w:sz w:val="21"/>
                <w:szCs w:val="21"/>
              </w:rPr>
              <w:t>; }</w:t>
            </w:r>
          </w:p>
          <w:p w:rsidR="00E61043" w:rsidRDefault="00E61043">
            <w:pPr>
              <w:autoSpaceDE w:val="0"/>
              <w:autoSpaceDN w:val="0"/>
              <w:adjustRightInd w:val="0"/>
              <w:jc w:val="left"/>
              <w:rPr>
                <w:rFonts w:ascii="Courier New" w:eastAsia="宋体" w:hAnsi="Courier New" w:cs="Courier New"/>
                <w:kern w:val="0"/>
                <w:sz w:val="21"/>
                <w:szCs w:val="21"/>
              </w:rPr>
            </w:pP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ab/>
              <w:t>}</w:t>
            </w:r>
          </w:p>
          <w:p w:rsidR="00E61043" w:rsidRDefault="001B78CE">
            <w:pPr>
              <w:autoSpaceDE w:val="0"/>
              <w:autoSpaceDN w:val="0"/>
              <w:adjustRightInd w:val="0"/>
              <w:jc w:val="left"/>
              <w:rPr>
                <w:rFonts w:ascii="Courier New" w:eastAsia="宋体" w:hAnsi="Courier New" w:cs="Courier New"/>
                <w:kern w:val="0"/>
                <w:sz w:val="21"/>
                <w:szCs w:val="21"/>
              </w:rPr>
            </w:pPr>
            <w:r>
              <w:rPr>
                <w:rFonts w:ascii="Courier New" w:eastAsia="宋体" w:hAnsi="Courier New" w:cs="Courier New"/>
                <w:kern w:val="0"/>
                <w:sz w:val="21"/>
                <w:szCs w:val="21"/>
              </w:rPr>
              <w:t>}</w:t>
            </w:r>
          </w:p>
          <w:p w:rsidR="00E61043" w:rsidRDefault="00E61043"/>
        </w:tc>
      </w:tr>
    </w:tbl>
    <w:p w:rsidR="00E61043" w:rsidRDefault="001B78CE">
      <w:pPr>
        <w:pStyle w:val="3"/>
      </w:pPr>
      <w:bookmarkStart w:id="63" w:name="_Toc7310"/>
      <w:r>
        <w:rPr>
          <w:rFonts w:hint="eastAsia"/>
        </w:rPr>
        <w:lastRenderedPageBreak/>
        <w:t>使用</w:t>
      </w:r>
      <w:r>
        <w:rPr>
          <w:rFonts w:hint="eastAsia"/>
        </w:rPr>
        <w:t>Python</w:t>
      </w:r>
      <w:r>
        <w:rPr>
          <w:rFonts w:hint="eastAsia"/>
        </w:rPr>
        <w:t>脚本</w:t>
      </w:r>
      <w:bookmarkEnd w:id="63"/>
    </w:p>
    <w:p w:rsidR="00E61043" w:rsidRDefault="001B78CE">
      <w:pPr>
        <w:pStyle w:val="12"/>
        <w:ind w:firstLine="480"/>
      </w:pPr>
      <w:r>
        <w:rPr>
          <w:rFonts w:hint="eastAsia"/>
        </w:rPr>
        <w:t>在项目中创建“</w:t>
      </w:r>
      <w:r>
        <w:t>Script</w:t>
      </w:r>
      <w:r>
        <w:rPr>
          <w:rFonts w:hint="eastAsia"/>
        </w:rPr>
        <w:t>/</w:t>
      </w:r>
      <w:r>
        <w:t>PyScript</w:t>
      </w:r>
      <w:r>
        <w:rPr>
          <w:rFonts w:hint="eastAsia"/>
        </w:rPr>
        <w:t>/</w:t>
      </w:r>
      <w:r>
        <w:t>Action</w:t>
      </w:r>
      <w:r>
        <w:rPr>
          <w:rFonts w:hint="eastAsia"/>
        </w:rPr>
        <w:t>”目录结构，复制</w:t>
      </w:r>
      <w:r>
        <w:rPr>
          <w:rFonts w:hint="eastAsia"/>
        </w:rPr>
        <w:t>Python</w:t>
      </w:r>
      <w:r>
        <w:rPr>
          <w:rFonts w:hint="eastAsia"/>
        </w:rPr>
        <w:t>类库（</w:t>
      </w:r>
      <w:r>
        <w:rPr>
          <w:rFonts w:hint="eastAsia"/>
        </w:rPr>
        <w:t>Scut:\</w:t>
      </w:r>
      <w:r>
        <w:t>Release\PythonLib</w:t>
      </w:r>
      <w:r>
        <w:rPr>
          <w:rFonts w:hint="eastAsia"/>
        </w:rPr>
        <w:t>）到项目</w:t>
      </w:r>
      <w:r>
        <w:t>PyScript</w:t>
      </w:r>
      <w:r>
        <w:rPr>
          <w:rFonts w:hint="eastAsia"/>
        </w:rPr>
        <w:t>中；在</w:t>
      </w:r>
      <w:r>
        <w:rPr>
          <w:rFonts w:hint="eastAsia"/>
        </w:rPr>
        <w:t>Action</w:t>
      </w:r>
      <w:r>
        <w:rPr>
          <w:rFonts w:hint="eastAsia"/>
        </w:rPr>
        <w:t>目录下新建</w:t>
      </w:r>
      <w:r>
        <w:t>action2001.py</w:t>
      </w:r>
      <w:r>
        <w:rPr>
          <w:rFonts w:hint="eastAsia"/>
        </w:rPr>
        <w:t>文件（从协议生成器中</w:t>
      </w:r>
      <w:r>
        <w:rPr>
          <w:rFonts w:hint="eastAsia"/>
        </w:rPr>
        <w:t>Copy Py</w:t>
      </w:r>
      <w:r>
        <w:rPr>
          <w:rFonts w:hint="eastAsia"/>
        </w:rPr>
        <w:t>脚本代码），修改结果如下：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import</w:t>
            </w:r>
            <w:r>
              <w:rPr>
                <w:rFonts w:ascii="Courier New" w:eastAsia="宋体" w:hAnsi="Courier New" w:cs="Courier New"/>
                <w:kern w:val="0"/>
                <w:sz w:val="18"/>
                <w:szCs w:val="18"/>
              </w:rPr>
              <w:t xml:space="preserve"> clr</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sys</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import</w:t>
            </w:r>
            <w:r>
              <w:rPr>
                <w:rFonts w:ascii="Courier New" w:eastAsia="宋体" w:hAnsi="Courier New" w:cs="Courier New"/>
                <w:kern w:val="0"/>
                <w:sz w:val="18"/>
                <w:szCs w:val="18"/>
              </w:rPr>
              <w:t xml:space="preserve"> ReferenceLib</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action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ZyGames</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Framework</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Common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ZyGames</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Framework</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Cache</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Generic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ZyGames</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Framework</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Game</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Cache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ZyGames</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Framework</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Game</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Service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from</w:t>
            </w:r>
            <w:r>
              <w:rPr>
                <w:rFonts w:ascii="Courier New" w:eastAsia="宋体" w:hAnsi="Courier New" w:cs="Courier New"/>
                <w:kern w:val="0"/>
                <w:sz w:val="18"/>
                <w:szCs w:val="18"/>
              </w:rPr>
              <w:t xml:space="preserve"> GameNotice</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Model </w:t>
            </w:r>
            <w:r>
              <w:rPr>
                <w:rFonts w:ascii="Courier New" w:eastAsia="宋体" w:hAnsi="Courier New" w:cs="Courier New"/>
                <w:color w:val="0000FF"/>
                <w:kern w:val="0"/>
                <w:sz w:val="18"/>
                <w:szCs w:val="18"/>
              </w:rPr>
              <w:t>import</w:t>
            </w:r>
            <w:r>
              <w:rPr>
                <w:rFonts w:ascii="Courier New" w:eastAsia="宋体" w:hAnsi="Courier New" w:cs="Courier New"/>
                <w:color w:val="008080"/>
                <w:kern w:val="0"/>
                <w:sz w:val="18"/>
                <w:szCs w:val="18"/>
              </w:rPr>
              <w:t>*</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class</w:t>
            </w:r>
            <w:r>
              <w:rPr>
                <w:rFonts w:ascii="Courier New" w:eastAsia="宋体" w:hAnsi="Courier New" w:cs="Courier New"/>
                <w:kern w:val="0"/>
                <w:sz w:val="18"/>
                <w:szCs w:val="18"/>
              </w:rPr>
              <w:t xml:space="preserve"> UrlParam</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HttpParam</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def</w:t>
            </w:r>
            <w:r>
              <w:rPr>
                <w:rFonts w:ascii="Courier New" w:eastAsia="宋体" w:hAnsi="Courier New" w:cs="Courier New"/>
                <w:kern w:val="0"/>
                <w:sz w:val="18"/>
                <w:szCs w:val="18"/>
              </w:rPr>
              <w:t xml:space="preserve"> __init__</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self</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HttpParam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__init__</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self</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GameType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0</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ServerID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0</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PageIndex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0</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PageSize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0</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class</w:t>
            </w:r>
            <w:r>
              <w:rPr>
                <w:rFonts w:ascii="Courier New" w:eastAsia="宋体" w:hAnsi="Courier New" w:cs="Courier New"/>
                <w:kern w:val="0"/>
                <w:sz w:val="18"/>
                <w:szCs w:val="18"/>
              </w:rPr>
              <w:t xml:space="preserve"> ActionResult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DataResult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lastRenderedPageBreak/>
              <w:t>def</w:t>
            </w:r>
            <w:r>
              <w:rPr>
                <w:rFonts w:ascii="Courier New" w:eastAsia="宋体" w:hAnsi="Courier New" w:cs="Courier New"/>
                <w:kern w:val="0"/>
                <w:sz w:val="18"/>
                <w:szCs w:val="18"/>
              </w:rPr>
              <w:t xml:space="preserve"> __init__</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self</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DataResult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__init__</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self</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PageCount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0</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self</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DsItemCollect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None</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def</w:t>
            </w:r>
            <w:r>
              <w:rPr>
                <w:rFonts w:ascii="Courier New" w:eastAsia="宋体" w:hAnsi="Courier New" w:cs="Courier New"/>
                <w:kern w:val="0"/>
                <w:sz w:val="18"/>
                <w:szCs w:val="18"/>
              </w:rPr>
              <w:t xml:space="preserve"> getUrlElement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httpGet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parent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UrlParam</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color w:val="008080"/>
                <w:kern w:val="0"/>
                <w:sz w:val="18"/>
                <w:szCs w:val="18"/>
              </w:rPr>
            </w:pPr>
            <w:r>
              <w:rPr>
                <w:rFonts w:ascii="Courier New" w:eastAsia="宋体" w:hAnsi="Courier New" w:cs="Courier New"/>
                <w:color w:val="0000FF"/>
                <w:kern w:val="0"/>
                <w:sz w:val="18"/>
                <w:szCs w:val="18"/>
              </w:rPr>
              <w:t>if</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Contains</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"GameType"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color w:val="008080"/>
                <w:kern w:val="0"/>
                <w:sz w:val="18"/>
                <w:szCs w:val="18"/>
              </w:rPr>
            </w:pPr>
            <w:r>
              <w:rPr>
                <w:rFonts w:ascii="Courier New" w:eastAsia="宋体" w:hAnsi="Courier New" w:cs="Courier New"/>
                <w:color w:val="0000FF"/>
                <w:kern w:val="0"/>
                <w:sz w:val="18"/>
                <w:szCs w:val="18"/>
              </w:rPr>
              <w:t>and</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Contains</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"ServerID"</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color w:val="008080"/>
                <w:kern w:val="0"/>
                <w:sz w:val="18"/>
                <w:szCs w:val="18"/>
              </w:rPr>
            </w:pPr>
            <w:r>
              <w:rPr>
                <w:rFonts w:ascii="Courier New" w:eastAsia="宋体" w:hAnsi="Courier New" w:cs="Courier New"/>
                <w:color w:val="0000FF"/>
                <w:kern w:val="0"/>
                <w:sz w:val="18"/>
                <w:szCs w:val="18"/>
              </w:rPr>
              <w:t>and</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Contains</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"PageIndex"</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and</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Contains</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"PageSize"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GameType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GetIntValue</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"GameType"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ServerID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GetIntValue</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"ServerID"</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PageIndex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GetIntValue</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"PageIndex"</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PageSize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httpGet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GetIntValue</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"PageSize"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else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Result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False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urlParam</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def</w:t>
            </w:r>
            <w:r>
              <w:rPr>
                <w:rFonts w:ascii="Courier New" w:eastAsia="宋体" w:hAnsi="Courier New" w:cs="Courier New"/>
                <w:kern w:val="0"/>
                <w:sz w:val="18"/>
                <w:szCs w:val="18"/>
              </w:rPr>
              <w:t xml:space="preserve"> takeAction</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urlParam</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parent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actionResult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ActionResult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noticeList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ShareCacheStruct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Notice</w:t>
            </w:r>
            <w:r>
              <w:rPr>
                <w:rFonts w:ascii="Courier New" w:eastAsia="宋体" w:hAnsi="Courier New" w:cs="Courier New"/>
                <w:color w:val="008080"/>
                <w:kern w:val="0"/>
                <w:sz w:val="18"/>
                <w:szCs w:val="18"/>
              </w:rPr>
              <w: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FindAll</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result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MathUtils</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GetPaging</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Notice</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noticeList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PageIndex</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urlParam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PageSize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if</w:t>
            </w:r>
            <w:r>
              <w:rPr>
                <w:rFonts w:ascii="Courier New" w:eastAsia="宋体" w:hAnsi="Courier New" w:cs="Courier New"/>
                <w:kern w:val="0"/>
                <w:sz w:val="18"/>
                <w:szCs w:val="18"/>
              </w:rPr>
              <w:t xml:space="preserve"> result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actionResult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dsItemCollect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result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0</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actionResult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 xml:space="preserve">PageCount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result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1</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actionResult</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def</w:t>
            </w:r>
            <w:r>
              <w:rPr>
                <w:rFonts w:ascii="Courier New" w:eastAsia="宋体" w:hAnsi="Courier New" w:cs="Courier New"/>
                <w:kern w:val="0"/>
                <w:sz w:val="18"/>
                <w:szCs w:val="18"/>
              </w:rPr>
              <w:t xml:space="preserve"> buildPacket</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writer</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urlParam</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actionResult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writer</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actionResult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PageCount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writer</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len</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actionResult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dsItemCollect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for</w:t>
            </w:r>
            <w:r>
              <w:rPr>
                <w:rFonts w:ascii="Courier New" w:eastAsia="宋体" w:hAnsi="Courier New" w:cs="Courier New"/>
                <w:kern w:val="0"/>
                <w:sz w:val="18"/>
                <w:szCs w:val="18"/>
              </w:rPr>
              <w:t xml:space="preserve"> info </w:t>
            </w:r>
            <w:r>
              <w:rPr>
                <w:rFonts w:ascii="Courier New" w:eastAsia="宋体" w:hAnsi="Courier New" w:cs="Courier New"/>
                <w:color w:val="0000FF"/>
                <w:kern w:val="0"/>
                <w:sz w:val="18"/>
                <w:szCs w:val="18"/>
              </w:rPr>
              <w:t>in</w:t>
            </w:r>
            <w:r>
              <w:rPr>
                <w:rFonts w:ascii="Courier New" w:eastAsia="宋体" w:hAnsi="Courier New" w:cs="Courier New"/>
                <w:kern w:val="0"/>
                <w:sz w:val="18"/>
                <w:szCs w:val="18"/>
              </w:rPr>
              <w:t xml:space="preserve"> actionResult</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dsItemCollect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dsItem </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 xml:space="preserve"> DataStruct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dsItem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info</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Title</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dsItem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info</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Content</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dsItem</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info</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CreateDate</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ToString</w:t>
            </w:r>
            <w:r>
              <w:rPr>
                <w:rFonts w:ascii="Courier New" w:eastAsia="宋体" w:hAnsi="Courier New" w:cs="Courier New"/>
                <w:color w:val="008080"/>
                <w:kern w:val="0"/>
                <w:sz w:val="18"/>
                <w:szCs w:val="18"/>
              </w:rPr>
              <w:t>(</w:t>
            </w:r>
            <w:r>
              <w:rPr>
                <w:rFonts w:ascii="Courier New" w:eastAsia="宋体" w:hAnsi="Courier New" w:cs="Courier New"/>
                <w:color w:val="A31515"/>
                <w:kern w:val="0"/>
                <w:sz w:val="18"/>
                <w:szCs w:val="18"/>
              </w:rPr>
              <w:t>"yyyy-MM-dd HH:mm:ss"</w:t>
            </w:r>
            <w:r>
              <w:rPr>
                <w:rFonts w:ascii="Courier New" w:eastAsia="宋体" w:hAnsi="Courier New" w:cs="Courier New"/>
                <w:color w:val="0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writer</w:t>
            </w:r>
            <w:r>
              <w:rPr>
                <w:rFonts w:ascii="Courier New" w:eastAsia="宋体" w:hAnsi="Courier New" w:cs="Courier New"/>
                <w:color w:val="0000FF"/>
                <w:kern w:val="0"/>
                <w:sz w:val="18"/>
                <w:szCs w:val="18"/>
              </w:rPr>
              <w:t>.</w:t>
            </w:r>
            <w:r>
              <w:rPr>
                <w:rFonts w:ascii="Courier New" w:eastAsia="宋体" w:hAnsi="Courier New" w:cs="Courier New"/>
                <w:kern w:val="0"/>
                <w:sz w:val="18"/>
                <w:szCs w:val="18"/>
              </w:rPr>
              <w:t>PushIntoStack</w:t>
            </w:r>
            <w:r>
              <w:rPr>
                <w:rFonts w:ascii="Courier New" w:eastAsia="宋体" w:hAnsi="Courier New" w:cs="Courier New"/>
                <w:color w:val="008080"/>
                <w:kern w:val="0"/>
                <w:sz w:val="18"/>
                <w:szCs w:val="18"/>
              </w:rPr>
              <w:t>(</w:t>
            </w:r>
            <w:r>
              <w:rPr>
                <w:rFonts w:ascii="Courier New" w:eastAsia="宋体" w:hAnsi="Courier New" w:cs="Courier New"/>
                <w:kern w:val="0"/>
                <w:sz w:val="18"/>
                <w:szCs w:val="18"/>
              </w:rPr>
              <w:t>dsItem</w:t>
            </w:r>
            <w:r>
              <w:rPr>
                <w:rFonts w:ascii="Courier New" w:eastAsia="宋体" w:hAnsi="Courier New" w:cs="Courier New"/>
                <w:color w:val="008080"/>
                <w:kern w:val="0"/>
                <w:sz w:val="18"/>
                <w:szCs w:val="18"/>
              </w:rPr>
              <w:t>)</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True</w:t>
            </w:r>
          </w:p>
          <w:p w:rsidR="00E61043" w:rsidRDefault="00E61043"/>
        </w:tc>
      </w:tr>
    </w:tbl>
    <w:p w:rsidR="00E61043" w:rsidRDefault="00E61043"/>
    <w:p w:rsidR="00E61043" w:rsidRDefault="001B78CE">
      <w:pPr>
        <w:pStyle w:val="3"/>
      </w:pPr>
      <w:bookmarkStart w:id="64" w:name="_Toc11710"/>
      <w:r>
        <w:rPr>
          <w:rFonts w:hint="eastAsia"/>
        </w:rPr>
        <w:lastRenderedPageBreak/>
        <w:t>项目启动类</w:t>
      </w:r>
      <w:bookmarkEnd w:id="64"/>
    </w:p>
    <w:p w:rsidR="00E61043" w:rsidRDefault="001B78CE">
      <w:pPr>
        <w:pStyle w:val="12"/>
        <w:ind w:firstLine="480"/>
        <w:rPr>
          <w:lang w:val="zh-CN"/>
        </w:rPr>
      </w:pPr>
      <w:r>
        <w:rPr>
          <w:rFonts w:hint="eastAsia"/>
          <w:lang w:val="zh-CN"/>
        </w:rPr>
        <w:t>打开</w:t>
      </w:r>
      <w:r>
        <w:rPr>
          <w:lang w:val="zh-CN"/>
        </w:rPr>
        <w:t>MainClass</w:t>
      </w:r>
      <w:r>
        <w:rPr>
          <w:rFonts w:hint="eastAsia"/>
          <w:lang w:val="zh-CN"/>
        </w:rPr>
        <w:t>类</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System;</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GameNotice.Model;</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ZyGames.Framework.Cache.Generic;</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ZyGames.Framework.Game.Context;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ZyGames.Framework.Game.Contract;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ZyGames.Framework.Game.Runtime;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ZyGames.Framework.Script;</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namespace</w:t>
            </w:r>
            <w:r>
              <w:rPr>
                <w:rFonts w:ascii="Courier New" w:eastAsia="宋体" w:hAnsi="Courier New" w:cs="Courier New"/>
                <w:kern w:val="0"/>
                <w:sz w:val="18"/>
                <w:szCs w:val="18"/>
              </w:rPr>
              <w:t xml:space="preserve"> Game.Script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publicclass</w:t>
            </w:r>
            <w:r>
              <w:rPr>
                <w:rFonts w:ascii="Courier New" w:eastAsia="宋体" w:hAnsi="Courier New" w:cs="Courier New"/>
                <w:color w:val="2B91AF"/>
                <w:kern w:val="0"/>
                <w:sz w:val="18"/>
                <w:szCs w:val="18"/>
              </w:rPr>
              <w:t>MainClass</w:t>
            </w:r>
            <w:r>
              <w:rPr>
                <w:rFonts w:ascii="Courier New" w:eastAsia="宋体" w:hAnsi="Courier New" w:cs="Courier New"/>
                <w:kern w:val="0"/>
                <w:sz w:val="18"/>
                <w:szCs w:val="18"/>
              </w:rPr>
              <w:t xml:space="preserve"> : </w:t>
            </w:r>
            <w:r>
              <w:rPr>
                <w:rFonts w:ascii="Courier New" w:eastAsia="宋体" w:hAnsi="Courier New" w:cs="Courier New"/>
                <w:color w:val="2B91AF"/>
                <w:kern w:val="0"/>
                <w:sz w:val="18"/>
                <w:szCs w:val="18"/>
              </w:rPr>
              <w:t>GameSocketHost</w:t>
            </w: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IMainScript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protectedoverride</w:t>
            </w:r>
            <w:r>
              <w:rPr>
                <w:rFonts w:ascii="Courier New" w:eastAsia="宋体" w:hAnsi="Courier New" w:cs="Courier New"/>
                <w:color w:val="2B91AF"/>
                <w:kern w:val="0"/>
                <w:sz w:val="18"/>
                <w:szCs w:val="18"/>
              </w:rPr>
              <w:t>BaseUser</w:t>
            </w:r>
            <w:r>
              <w:rPr>
                <w:rFonts w:ascii="Courier New" w:eastAsia="宋体" w:hAnsi="Courier New" w:cs="Courier New"/>
                <w:kern w:val="0"/>
                <w:sz w:val="18"/>
                <w:szCs w:val="18"/>
              </w:rPr>
              <w:t xml:space="preserve"> GetUser(</w:t>
            </w:r>
            <w:r>
              <w:rPr>
                <w:rFonts w:ascii="Courier New" w:eastAsia="宋体" w:hAnsi="Courier New" w:cs="Courier New"/>
                <w:color w:val="0000FF"/>
                <w:kern w:val="0"/>
                <w:sz w:val="18"/>
                <w:szCs w:val="18"/>
              </w:rPr>
              <w:t>int</w:t>
            </w:r>
            <w:r>
              <w:rPr>
                <w:rFonts w:ascii="Courier New" w:eastAsia="宋体" w:hAnsi="Courier New" w:cs="Courier New"/>
                <w:kern w:val="0"/>
                <w:sz w:val="18"/>
                <w:szCs w:val="18"/>
              </w:rPr>
              <w:t xml:space="preserve"> 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returnnull</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protectedoverridevoid</w:t>
            </w:r>
            <w:r>
              <w:rPr>
                <w:rFonts w:ascii="Courier New" w:eastAsia="宋体" w:hAnsi="Courier New" w:cs="Courier New"/>
                <w:kern w:val="0"/>
                <w:sz w:val="18"/>
                <w:szCs w:val="18"/>
              </w:rPr>
              <w:t xml:space="preserve"> OnStartAffer()</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2B91AF"/>
                <w:kern w:val="0"/>
                <w:sz w:val="18"/>
                <w:szCs w:val="18"/>
              </w:rPr>
              <w:t>ActionFactory</w:t>
            </w:r>
            <w:r>
              <w:rPr>
                <w:rFonts w:ascii="Courier New" w:eastAsia="宋体" w:hAnsi="Courier New" w:cs="Courier New"/>
                <w:kern w:val="0"/>
                <w:sz w:val="18"/>
                <w:szCs w:val="18"/>
              </w:rPr>
              <w:t>.SetActionIgnoreAuthorize(2001);</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InitNotice();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protectedoverridevoid</w:t>
            </w:r>
            <w:r>
              <w:rPr>
                <w:rFonts w:ascii="Courier New" w:eastAsia="宋体" w:hAnsi="Courier New" w:cs="Courier New"/>
                <w:kern w:val="0"/>
                <w:sz w:val="18"/>
                <w:szCs w:val="18"/>
              </w:rPr>
              <w:t xml:space="preserve"> OnServiceStop()</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2B91AF"/>
                <w:kern w:val="0"/>
                <w:sz w:val="18"/>
                <w:szCs w:val="18"/>
              </w:rPr>
              <w:t>GameEnvironment</w:t>
            </w:r>
            <w:r>
              <w:rPr>
                <w:rFonts w:ascii="Courier New" w:eastAsia="宋体" w:hAnsi="Courier New" w:cs="Courier New"/>
                <w:kern w:val="0"/>
                <w:sz w:val="18"/>
                <w:szCs w:val="18"/>
              </w:rPr>
              <w:t>.Stop();</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privatevoid</w:t>
            </w:r>
            <w:r>
              <w:rPr>
                <w:rFonts w:ascii="Courier New" w:eastAsia="宋体" w:hAnsi="Courier New" w:cs="Courier New"/>
                <w:kern w:val="0"/>
                <w:sz w:val="18"/>
                <w:szCs w:val="18"/>
              </w:rPr>
              <w:t xml:space="preserve"> InitNotice()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var</w:t>
            </w:r>
            <w:r>
              <w:rPr>
                <w:rFonts w:ascii="Courier New" w:eastAsia="宋体" w:hAnsi="Courier New" w:cs="Courier New"/>
                <w:kern w:val="0"/>
                <w:sz w:val="18"/>
                <w:szCs w:val="18"/>
              </w:rPr>
              <w:t xml:space="preserve"> cacheSet = </w:t>
            </w:r>
            <w:r>
              <w:rPr>
                <w:rFonts w:ascii="Courier New" w:eastAsia="宋体" w:hAnsi="Courier New" w:cs="Courier New"/>
                <w:color w:val="0000FF"/>
                <w:kern w:val="0"/>
                <w:sz w:val="18"/>
                <w:szCs w:val="18"/>
              </w:rPr>
              <w:t>new</w:t>
            </w:r>
            <w:r>
              <w:rPr>
                <w:rFonts w:ascii="Courier New" w:eastAsia="宋体" w:hAnsi="Courier New" w:cs="Courier New"/>
                <w:color w:val="2B91AF"/>
                <w:kern w:val="0"/>
                <w:sz w:val="18"/>
                <w:szCs w:val="18"/>
              </w:rPr>
              <w:t>ShareCacheStruct</w:t>
            </w:r>
            <w:r>
              <w:rPr>
                <w:rFonts w:ascii="Courier New" w:eastAsia="宋体" w:hAnsi="Courier New" w:cs="Courier New"/>
                <w:kern w:val="0"/>
                <w:sz w:val="18"/>
                <w:szCs w:val="18"/>
              </w:rPr>
              <w:t>&lt;</w:t>
            </w:r>
            <w:r>
              <w:rPr>
                <w:rFonts w:ascii="Courier New" w:eastAsia="宋体" w:hAnsi="Courier New" w:cs="Courier New"/>
                <w:color w:val="2B91AF"/>
                <w:kern w:val="0"/>
                <w:sz w:val="18"/>
                <w:szCs w:val="18"/>
              </w:rPr>
              <w:t>Notice</w:t>
            </w:r>
            <w:r>
              <w:rPr>
                <w:rFonts w:ascii="Courier New" w:eastAsia="宋体" w:hAnsi="Courier New" w:cs="Courier New"/>
                <w:kern w:val="0"/>
                <w:sz w:val="18"/>
                <w:szCs w:val="18"/>
              </w:rPr>
              <w:t>&gt;();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for</w:t>
            </w:r>
            <w:r>
              <w:rPr>
                <w:rFonts w:ascii="Courier New" w:eastAsia="宋体" w:hAnsi="Courier New" w:cs="Courier New"/>
                <w:kern w:val="0"/>
                <w:sz w:val="18"/>
                <w:szCs w:val="18"/>
              </w:rPr>
              <w:t xml:space="preserve"> (</w:t>
            </w:r>
            <w:r>
              <w:rPr>
                <w:rFonts w:ascii="Courier New" w:eastAsia="宋体" w:hAnsi="Courier New" w:cs="Courier New"/>
                <w:color w:val="0000FF"/>
                <w:kern w:val="0"/>
                <w:sz w:val="18"/>
                <w:szCs w:val="18"/>
              </w:rPr>
              <w:t>int</w:t>
            </w:r>
            <w:r>
              <w:rPr>
                <w:rFonts w:ascii="Courier New" w:eastAsia="宋体" w:hAnsi="Courier New" w:cs="Courier New"/>
                <w:kern w:val="0"/>
                <w:sz w:val="18"/>
                <w:szCs w:val="18"/>
              </w:rPr>
              <w:t xml:space="preserve"> i = 0; i &lt; 5; i++)</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int</w:t>
            </w:r>
            <w:r>
              <w:rPr>
                <w:rFonts w:ascii="Courier New" w:eastAsia="宋体" w:hAnsi="Courier New" w:cs="Courier New"/>
                <w:kern w:val="0"/>
                <w:sz w:val="18"/>
                <w:szCs w:val="18"/>
              </w:rPr>
              <w:t xml:space="preserve"> id = (</w:t>
            </w:r>
            <w:r>
              <w:rPr>
                <w:rFonts w:ascii="Courier New" w:eastAsia="宋体" w:hAnsi="Courier New" w:cs="Courier New"/>
                <w:color w:val="0000FF"/>
                <w:kern w:val="0"/>
                <w:sz w:val="18"/>
                <w:szCs w:val="18"/>
              </w:rPr>
              <w:t>int</w:t>
            </w:r>
            <w:r>
              <w:rPr>
                <w:rFonts w:ascii="Courier New" w:eastAsia="宋体" w:hAnsi="Courier New" w:cs="Courier New"/>
                <w:kern w:val="0"/>
                <w:sz w:val="18"/>
                <w:szCs w:val="18"/>
              </w:rPr>
              <w:t>)cacheSet.GetNextNo();</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2B91AF"/>
                <w:kern w:val="0"/>
                <w:sz w:val="18"/>
                <w:szCs w:val="18"/>
              </w:rPr>
              <w:t>Notice</w:t>
            </w:r>
            <w:r>
              <w:rPr>
                <w:rFonts w:ascii="Courier New" w:eastAsia="宋体" w:hAnsi="Courier New" w:cs="Courier New"/>
                <w:kern w:val="0"/>
                <w:sz w:val="18"/>
                <w:szCs w:val="18"/>
              </w:rPr>
              <w:t xml:space="preserve"> notice = </w:t>
            </w:r>
            <w:r>
              <w:rPr>
                <w:rFonts w:ascii="Courier New" w:eastAsia="宋体" w:hAnsi="Courier New" w:cs="Courier New"/>
                <w:color w:val="0000FF"/>
                <w:kern w:val="0"/>
                <w:sz w:val="18"/>
                <w:szCs w:val="18"/>
              </w:rPr>
              <w:t>new</w:t>
            </w:r>
            <w:r>
              <w:rPr>
                <w:rFonts w:ascii="Courier New" w:eastAsia="宋体" w:hAnsi="Courier New" w:cs="Courier New"/>
                <w:color w:val="2B91AF"/>
                <w:kern w:val="0"/>
                <w:sz w:val="18"/>
                <w:szCs w:val="18"/>
              </w:rPr>
              <w:t>Notice</w:t>
            </w:r>
            <w:r>
              <w:rPr>
                <w:rFonts w:ascii="Courier New" w:eastAsia="宋体" w:hAnsi="Courier New" w:cs="Courier New"/>
                <w:kern w:val="0"/>
                <w:sz w:val="18"/>
                <w:szCs w:val="18"/>
              </w:rPr>
              <w:t>(id);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notice.Title = </w:t>
            </w:r>
            <w:r>
              <w:rPr>
                <w:rFonts w:ascii="Courier New" w:eastAsia="宋体" w:hAnsi="Courier New" w:cs="Courier New"/>
                <w:color w:val="A31515"/>
                <w:kern w:val="0"/>
                <w:sz w:val="18"/>
                <w:szCs w:val="18"/>
              </w:rPr>
              <w:t>"tile"</w:t>
            </w:r>
            <w:r>
              <w:rPr>
                <w:rFonts w:ascii="Courier New" w:eastAsia="宋体" w:hAnsi="Courier New" w:cs="Courier New"/>
                <w:kern w:val="0"/>
                <w:sz w:val="18"/>
                <w:szCs w:val="18"/>
              </w:rPr>
              <w:t xml:space="preserve"> + 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notice.Content = </w:t>
            </w:r>
            <w:r>
              <w:rPr>
                <w:rFonts w:ascii="Courier New" w:eastAsia="宋体" w:hAnsi="Courier New" w:cs="Courier New"/>
                <w:color w:val="A31515"/>
                <w:kern w:val="0"/>
                <w:sz w:val="18"/>
                <w:szCs w:val="18"/>
              </w:rPr>
              <w:t>"Content"</w:t>
            </w:r>
            <w:r>
              <w:rPr>
                <w:rFonts w:ascii="Courier New" w:eastAsia="宋体" w:hAnsi="Courier New" w:cs="Courier New"/>
                <w:kern w:val="0"/>
                <w:sz w:val="18"/>
                <w:szCs w:val="18"/>
              </w:rPr>
              <w:t xml:space="preserve"> + 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notice.CreateDate = </w:t>
            </w:r>
            <w:r>
              <w:rPr>
                <w:rFonts w:ascii="Courier New" w:eastAsia="宋体" w:hAnsi="Courier New" w:cs="Courier New"/>
                <w:color w:val="2B91AF"/>
                <w:kern w:val="0"/>
                <w:sz w:val="18"/>
                <w:szCs w:val="18"/>
              </w:rPr>
              <w:t>DateTime</w:t>
            </w:r>
            <w:r>
              <w:rPr>
                <w:rFonts w:ascii="Courier New" w:eastAsia="宋体" w:hAnsi="Courier New" w:cs="Courier New"/>
                <w:kern w:val="0"/>
                <w:sz w:val="18"/>
                <w:szCs w:val="18"/>
              </w:rPr>
              <w:t>.Now;</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cacheSet.Add(notice);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lastRenderedPageBreak/>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E61043">
            <w:pPr>
              <w:rPr>
                <w:sz w:val="18"/>
                <w:szCs w:val="18"/>
              </w:rPr>
            </w:pPr>
          </w:p>
        </w:tc>
      </w:tr>
    </w:tbl>
    <w:p w:rsidR="00E61043" w:rsidRDefault="001B78CE">
      <w:pPr>
        <w:pStyle w:val="3"/>
      </w:pPr>
      <w:bookmarkStart w:id="65" w:name="_运行与调试"/>
      <w:bookmarkStart w:id="66" w:name="_Toc15078"/>
      <w:bookmarkEnd w:id="65"/>
      <w:r>
        <w:rPr>
          <w:rFonts w:hint="eastAsia"/>
        </w:rPr>
        <w:lastRenderedPageBreak/>
        <w:t>运行与调试</w:t>
      </w:r>
      <w:bookmarkEnd w:id="66"/>
    </w:p>
    <w:p w:rsidR="00E61043" w:rsidRDefault="001B78CE">
      <w:pPr>
        <w:pStyle w:val="12"/>
        <w:ind w:firstLine="480"/>
      </w:pPr>
      <w:r>
        <w:rPr>
          <w:rFonts w:hint="eastAsia"/>
        </w:rPr>
        <w:t>在</w:t>
      </w:r>
      <w:r>
        <w:rPr>
          <w:rFonts w:hint="eastAsia"/>
        </w:rPr>
        <w:t>Action2001.py</w:t>
      </w:r>
      <w:r>
        <w:rPr>
          <w:rFonts w:hint="eastAsia"/>
        </w:rPr>
        <w:t>文件中设置断点，按</w:t>
      </w:r>
      <w:r>
        <w:rPr>
          <w:rFonts w:hint="eastAsia"/>
        </w:rPr>
        <w:t>F5</w:t>
      </w:r>
      <w:r>
        <w:rPr>
          <w:rFonts w:hint="eastAsia"/>
        </w:rPr>
        <w:t>运行程序，结果如下：</w:t>
      </w:r>
    </w:p>
    <w:p w:rsidR="00E61043" w:rsidRDefault="00E61043">
      <w:r>
        <w:pict>
          <v:shape id="图片框 1060" o:spid="_x0000_i1060" type="#_x0000_t75" style="width:415.35pt;height:137pt">
            <v:imagedata r:id="rId47" o:title=""/>
          </v:shape>
        </w:pict>
      </w:r>
    </w:p>
    <w:p w:rsidR="00E61043" w:rsidRDefault="001B78CE">
      <w:pPr>
        <w:pStyle w:val="12"/>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61043" w:rsidRDefault="001B78CE">
      <w:pPr>
        <w:pStyle w:val="12"/>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Pr>
          <w:rFonts w:hint="eastAsia"/>
        </w:rPr>
        <w:t>2001</w:t>
      </w:r>
      <w:r>
        <w:rPr>
          <w:rFonts w:hint="eastAsia"/>
        </w:rPr>
        <w:t>，点击</w:t>
      </w:r>
      <w:r>
        <w:rPr>
          <w:rFonts w:hint="eastAsia"/>
        </w:rPr>
        <w:t>"socket</w:t>
      </w:r>
      <w:r>
        <w:rPr>
          <w:rFonts w:hint="eastAsia"/>
        </w:rPr>
        <w:t>测试</w:t>
      </w:r>
      <w:r>
        <w:rPr>
          <w:rFonts w:hint="eastAsia"/>
        </w:rPr>
        <w:t>"</w:t>
      </w:r>
      <w:r>
        <w:rPr>
          <w:rFonts w:hint="eastAsia"/>
        </w:rPr>
        <w:t>发送请求；</w:t>
      </w:r>
    </w:p>
    <w:p w:rsidR="00E61043" w:rsidRDefault="001B78CE">
      <w:pPr>
        <w:pStyle w:val="12"/>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E61043" w:rsidRDefault="001B78CE">
      <w:pPr>
        <w:pStyle w:val="12"/>
        <w:ind w:firstLine="480"/>
      </w:pPr>
      <w:r>
        <w:rPr>
          <w:rFonts w:hint="eastAsia"/>
        </w:rPr>
        <w:t>5</w:t>
      </w:r>
      <w:r>
        <w:rPr>
          <w:rFonts w:hint="eastAsia"/>
        </w:rPr>
        <w:t>）协议生成运行结果如下：</w:t>
      </w:r>
    </w:p>
    <w:p w:rsidR="00E61043" w:rsidRDefault="00E61043">
      <w:r>
        <w:lastRenderedPageBreak/>
        <w:pict>
          <v:shape id="图片框 1061" o:spid="_x0000_i1061" type="#_x0000_t75" style="width:333.65pt;height:289.05pt">
            <v:imagedata r:id="rId48" o:title=""/>
          </v:shape>
        </w:pict>
      </w:r>
    </w:p>
    <w:p w:rsidR="00E61043" w:rsidRDefault="001B78CE">
      <w:pPr>
        <w:pStyle w:val="2"/>
        <w:rPr>
          <w:lang w:val="zh-CN"/>
        </w:rPr>
      </w:pPr>
      <w:bookmarkStart w:id="67" w:name="_Toc15929"/>
      <w:r>
        <w:rPr>
          <w:rFonts w:hint="eastAsia"/>
          <w:lang w:val="zh-CN"/>
        </w:rPr>
        <w:t>游戏排行榜程序（</w:t>
      </w:r>
      <w:r>
        <w:rPr>
          <w:rFonts w:hint="eastAsia"/>
          <w:lang w:val="zh-CN"/>
        </w:rPr>
        <w:t>Web C#</w:t>
      </w:r>
      <w:r>
        <w:rPr>
          <w:rFonts w:hint="eastAsia"/>
          <w:lang w:val="zh-CN"/>
        </w:rPr>
        <w:t>版本）</w:t>
      </w:r>
      <w:bookmarkEnd w:id="67"/>
    </w:p>
    <w:p w:rsidR="00E61043" w:rsidRDefault="001B78CE">
      <w:pPr>
        <w:pStyle w:val="3"/>
        <w:rPr>
          <w:lang w:val="zh-CN"/>
        </w:rPr>
      </w:pPr>
      <w:bookmarkStart w:id="68" w:name="_Toc11529"/>
      <w:r>
        <w:rPr>
          <w:rFonts w:hint="eastAsia"/>
          <w:lang w:val="zh-CN"/>
        </w:rPr>
        <w:t>创建项目</w:t>
      </w:r>
      <w:bookmarkEnd w:id="68"/>
    </w:p>
    <w:p w:rsidR="00E61043" w:rsidRDefault="001B78CE">
      <w:pPr>
        <w:pStyle w:val="12"/>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”，选择“类库”，输出项目名称（</w:t>
      </w:r>
      <w:r>
        <w:rPr>
          <w:lang w:val="zh-CN"/>
        </w:rPr>
        <w:t>GameRanking.Web</w:t>
      </w:r>
      <w:r>
        <w:rPr>
          <w:rFonts w:hint="eastAsia"/>
          <w:lang w:val="zh-CN"/>
        </w:rPr>
        <w:t>）及位置，再点击“确定”；如图：</w:t>
      </w:r>
    </w:p>
    <w:p w:rsidR="00E61043" w:rsidRDefault="00E61043">
      <w:pPr>
        <w:rPr>
          <w:lang w:val="zh-CN"/>
        </w:rPr>
      </w:pPr>
      <w:r>
        <w:lastRenderedPageBreak/>
        <w:pict>
          <v:shape id="图片框 1062" o:spid="_x0000_i1062" type="#_x0000_t75" style="width:385.8pt;height:266.5pt">
            <v:imagedata r:id="rId49" o:title=""/>
          </v:shape>
        </w:pict>
      </w:r>
    </w:p>
    <w:p w:rsidR="00E61043" w:rsidRDefault="001B78CE">
      <w:pPr>
        <w:pStyle w:val="12"/>
        <w:ind w:firstLine="480"/>
        <w:rPr>
          <w:lang w:val="zh-CN"/>
        </w:rPr>
      </w:pPr>
      <w:r>
        <w:rPr>
          <w:rFonts w:hint="eastAsia"/>
          <w:lang w:val="zh-CN"/>
        </w:rPr>
        <w:t>接着把</w:t>
      </w:r>
      <w:r>
        <w:rPr>
          <w:lang w:val="zh-CN"/>
        </w:rPr>
        <w:t>Scut.svn\Release\</w:t>
      </w:r>
      <w:r>
        <w:rPr>
          <w:rFonts w:hint="eastAsia"/>
          <w:lang w:val="zh-CN"/>
        </w:rPr>
        <w:t>xx</w:t>
      </w:r>
      <w:r>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Pr>
          <w:lang w:val="zh-CN"/>
        </w:rPr>
        <w:t>GameRanking</w:t>
      </w:r>
      <w:r>
        <w:rPr>
          <w:rFonts w:hint="eastAsia"/>
          <w:lang w:val="zh-CN"/>
        </w:rPr>
        <w:t>“目录下；</w:t>
      </w:r>
    </w:p>
    <w:p w:rsidR="00E61043" w:rsidRDefault="001B78CE">
      <w:pPr>
        <w:pStyle w:val="12"/>
        <w:ind w:firstLine="480"/>
      </w:pPr>
      <w:r>
        <w:rPr>
          <w:rFonts w:hint="eastAsia"/>
          <w:lang w:val="zh-CN"/>
        </w:rPr>
        <w:t>在</w:t>
      </w:r>
      <w:r>
        <w:rPr>
          <w:rFonts w:hint="eastAsia"/>
        </w:rPr>
        <w:t>IIS</w:t>
      </w:r>
      <w:r>
        <w:rPr>
          <w:rFonts w:hint="eastAsia"/>
          <w:lang w:val="zh-CN"/>
        </w:rPr>
        <w:t>中配置</w:t>
      </w:r>
      <w:r>
        <w:rPr>
          <w:rFonts w:hint="eastAsia"/>
        </w:rPr>
        <w:t>“</w:t>
      </w:r>
      <w:r>
        <w:t>ph.scutgame.com</w:t>
      </w:r>
      <w:r>
        <w:rPr>
          <w:rFonts w:hint="eastAsia"/>
        </w:rPr>
        <w:t>”</w:t>
      </w:r>
      <w:r>
        <w:rPr>
          <w:rFonts w:hint="eastAsia"/>
          <w:lang w:val="zh-CN"/>
        </w:rPr>
        <w:t>站点</w:t>
      </w:r>
      <w:r>
        <w:rPr>
          <w:rFonts w:hint="eastAsia"/>
        </w:rPr>
        <w:t>，</w:t>
      </w:r>
      <w:r>
        <w:rPr>
          <w:rFonts w:hint="eastAsia"/>
          <w:lang w:val="zh-CN"/>
        </w:rPr>
        <w:t>应用程序池设置为</w:t>
      </w:r>
      <w:r>
        <w:rPr>
          <w:rFonts w:hint="eastAsia"/>
        </w:rPr>
        <w:t>NET4.0</w:t>
      </w:r>
      <w:r>
        <w:rPr>
          <w:rFonts w:hint="eastAsia"/>
          <w:lang w:val="zh-CN"/>
        </w:rPr>
        <w:t>经典模式</w:t>
      </w:r>
      <w:r>
        <w:rPr>
          <w:rFonts w:hint="eastAsia"/>
        </w:rPr>
        <w:t>，</w:t>
      </w:r>
      <w:r>
        <w:rPr>
          <w:rFonts w:hint="eastAsia"/>
          <w:lang w:val="zh-CN"/>
        </w:rPr>
        <w:t>访问站点如</w:t>
      </w:r>
      <w:r>
        <w:rPr>
          <w:rFonts w:hint="eastAsia"/>
        </w:rPr>
        <w:t>：“</w:t>
      </w:r>
      <w:r>
        <w:t>http://ph.scutgame.com/Service.aspx</w:t>
      </w:r>
      <w:r>
        <w:rPr>
          <w:rFonts w:hint="eastAsia"/>
        </w:rPr>
        <w:t>”</w:t>
      </w:r>
    </w:p>
    <w:p w:rsidR="00E61043" w:rsidRDefault="001B78CE">
      <w:r>
        <w:rPr>
          <w:rFonts w:hint="eastAsia"/>
        </w:rPr>
        <w:t>（在</w:t>
      </w:r>
      <w:r>
        <w:rPr>
          <w:kern w:val="0"/>
        </w:rPr>
        <w:t>C:\Windows\System32\drivers\etc\hosts</w:t>
      </w:r>
      <w:r>
        <w:rPr>
          <w:rFonts w:hint="eastAsia"/>
        </w:rPr>
        <w:t>要增加</w:t>
      </w:r>
      <w:r>
        <w:t>ph.scutgame.com</w:t>
      </w:r>
      <w:r>
        <w:rPr>
          <w:rFonts w:hint="eastAsia"/>
        </w:rPr>
        <w:t xml:space="preserve"> 127.0.0.1</w:t>
      </w:r>
      <w:r>
        <w:rPr>
          <w:rFonts w:hint="eastAsia"/>
        </w:rPr>
        <w:t>）</w:t>
      </w:r>
    </w:p>
    <w:p w:rsidR="00E61043" w:rsidRDefault="00E61043">
      <w:pPr>
        <w:rPr>
          <w:lang w:val="zh-CN"/>
        </w:rPr>
      </w:pPr>
      <w:r>
        <w:pict>
          <v:shape id="图片框 1063" o:spid="_x0000_i1063" type="#_x0000_t75" style="width:415.35pt;height:89.2pt">
            <v:imagedata r:id="rId50" o:title=""/>
          </v:shape>
        </w:pict>
      </w:r>
    </w:p>
    <w:p w:rsidR="00E61043" w:rsidRDefault="001B78CE">
      <w:pPr>
        <w:pStyle w:val="12"/>
        <w:ind w:firstLine="480"/>
        <w:rPr>
          <w:lang w:val="zh-CN"/>
        </w:rPr>
      </w:pPr>
      <w:r>
        <w:rPr>
          <w:rFonts w:hint="eastAsia"/>
          <w:lang w:val="zh-CN"/>
        </w:rPr>
        <w:t>在</w:t>
      </w:r>
      <w:r>
        <w:rPr>
          <w:lang w:val="zh-CN"/>
        </w:rPr>
        <w:t>GameRanking</w:t>
      </w:r>
      <w:r>
        <w:rPr>
          <w:rFonts w:hint="eastAsia"/>
          <w:lang w:val="zh-CN"/>
        </w:rPr>
        <w:t>项目，右击点“属性”，在“调试”栏设置启动操作为“使用</w:t>
      </w:r>
      <w:r>
        <w:rPr>
          <w:rFonts w:hint="eastAsia"/>
          <w:lang w:val="zh-CN"/>
        </w:rPr>
        <w:t>URL</w:t>
      </w:r>
      <w:r>
        <w:rPr>
          <w:rFonts w:hint="eastAsia"/>
          <w:lang w:val="zh-CN"/>
        </w:rPr>
        <w:t>启动浏览器”</w:t>
      </w:r>
      <w:r>
        <w:rPr>
          <w:rFonts w:hint="eastAsia"/>
          <w:lang w:val="zh-CN"/>
        </w:rPr>
        <w:t xml:space="preserve"> URL</w:t>
      </w:r>
      <w:r>
        <w:rPr>
          <w:rFonts w:hint="eastAsia"/>
          <w:lang w:val="zh-CN"/>
        </w:rPr>
        <w:t>：”</w:t>
      </w:r>
      <w:r>
        <w:rPr>
          <w:lang w:val="zh-CN"/>
        </w:rPr>
        <w:t>http://ph.scutgame.com/Service.aspx</w:t>
      </w:r>
      <w:r>
        <w:rPr>
          <w:rFonts w:hint="eastAsia"/>
          <w:lang w:val="zh-CN"/>
        </w:rPr>
        <w:t>“，如图：</w:t>
      </w:r>
    </w:p>
    <w:p w:rsidR="00E61043" w:rsidRDefault="00E61043">
      <w:pPr>
        <w:rPr>
          <w:lang w:val="zh-CN"/>
        </w:rPr>
      </w:pPr>
      <w:r>
        <w:lastRenderedPageBreak/>
        <w:pict>
          <v:shape id="图片框 1064" o:spid="_x0000_i1064" type="#_x0000_t75" style="width:263.8pt;height:212.25pt">
            <v:imagedata r:id="rId51" o:title=""/>
          </v:shape>
        </w:pict>
      </w:r>
    </w:p>
    <w:p w:rsidR="00E61043" w:rsidRDefault="00E61043">
      <w:pPr>
        <w:rPr>
          <w:lang w:val="zh-CN"/>
        </w:rPr>
      </w:pPr>
      <w:r>
        <w:pict>
          <v:shape id="图片框 1065" o:spid="_x0000_i1065" type="#_x0000_t75" style="width:354.65pt;height:235.35pt">
            <v:imagedata r:id="rId52" o:title=""/>
          </v:shape>
        </w:pict>
      </w:r>
    </w:p>
    <w:p w:rsidR="00E61043" w:rsidRDefault="00E61043">
      <w:pPr>
        <w:rPr>
          <w:lang w:val="zh-CN"/>
        </w:rPr>
      </w:pPr>
    </w:p>
    <w:p w:rsidR="00E61043" w:rsidRDefault="001B78CE">
      <w:pPr>
        <w:pStyle w:val="3"/>
        <w:rPr>
          <w:rStyle w:val="a7"/>
          <w:b/>
        </w:rPr>
      </w:pPr>
      <w:bookmarkStart w:id="69" w:name="_Toc19115"/>
      <w:r>
        <w:rPr>
          <w:rStyle w:val="a7"/>
          <w:rFonts w:hint="eastAsia"/>
          <w:b/>
        </w:rPr>
        <w:t>Lib</w:t>
      </w:r>
      <w:r>
        <w:rPr>
          <w:rStyle w:val="a7"/>
          <w:rFonts w:hint="eastAsia"/>
          <w:b/>
        </w:rPr>
        <w:t>引用</w:t>
      </w:r>
      <w:bookmarkEnd w:id="69"/>
    </w:p>
    <w:p w:rsidR="00E61043" w:rsidRDefault="001B78CE">
      <w:r>
        <w:rPr>
          <w:rFonts w:hint="eastAsia"/>
        </w:rPr>
        <w:t>添加引用当前项目目录下的</w:t>
      </w:r>
      <w:r>
        <w:rPr>
          <w:rFonts w:hint="eastAsia"/>
        </w:rPr>
        <w:t>dll</w:t>
      </w:r>
      <w:r>
        <w:rPr>
          <w:rFonts w:hint="eastAsia"/>
        </w:rPr>
        <w:t>文件，如下；</w:t>
      </w:r>
    </w:p>
    <w:p w:rsidR="00E61043" w:rsidRDefault="00E61043">
      <w:r>
        <w:lastRenderedPageBreak/>
        <w:pict>
          <v:shape id="图片框 1066" o:spid="_x0000_i1066" type="#_x0000_t75" style="width:327.2pt;height:339.6pt">
            <v:imagedata r:id="rId53" o:title=""/>
          </v:shape>
        </w:pict>
      </w:r>
    </w:p>
    <w:p w:rsidR="00E61043" w:rsidRDefault="001B78CE">
      <w:pPr>
        <w:pStyle w:val="3"/>
        <w:rPr>
          <w:rStyle w:val="a7"/>
          <w:b/>
        </w:rPr>
      </w:pPr>
      <w:bookmarkStart w:id="70" w:name="_Toc30274"/>
      <w:r>
        <w:rPr>
          <w:rStyle w:val="a7"/>
          <w:rFonts w:hint="eastAsia"/>
          <w:b/>
        </w:rPr>
        <w:t>添加项目协议</w:t>
      </w:r>
      <w:bookmarkEnd w:id="70"/>
    </w:p>
    <w:p w:rsidR="00E61043" w:rsidRDefault="001B78CE">
      <w:pPr>
        <w:pStyle w:val="12"/>
        <w:ind w:firstLine="480"/>
      </w:pPr>
      <w:r>
        <w:rPr>
          <w:rFonts w:hint="eastAsia"/>
        </w:rPr>
        <w:t>打开协议生成器，定义</w:t>
      </w:r>
      <w:r>
        <w:rPr>
          <w:rFonts w:hint="eastAsia"/>
        </w:rPr>
        <w:t>1000</w:t>
      </w:r>
      <w:r>
        <w:rPr>
          <w:rFonts w:hint="eastAsia"/>
        </w:rPr>
        <w:t>，</w:t>
      </w:r>
      <w:r>
        <w:rPr>
          <w:rFonts w:hint="eastAsia"/>
        </w:rPr>
        <w:t>1001</w:t>
      </w:r>
      <w:r>
        <w:rPr>
          <w:rFonts w:hint="eastAsia"/>
        </w:rPr>
        <w:t>接口协议；如下：（参考</w:t>
      </w:r>
      <w:hyperlink w:anchor="_使用说明" w:history="1">
        <w:r>
          <w:rPr>
            <w:rStyle w:val="a9"/>
            <w:rFonts w:hint="eastAsia"/>
          </w:rPr>
          <w:t>例子</w:t>
        </w:r>
      </w:hyperlink>
      <w:r>
        <w:rPr>
          <w:rFonts w:hint="eastAsia"/>
        </w:rPr>
        <w:t>）</w:t>
      </w:r>
    </w:p>
    <w:p w:rsidR="00E61043" w:rsidRDefault="00E61043">
      <w:r>
        <w:pict>
          <v:shape id="图片框 1067" o:spid="_x0000_i1067" type="#_x0000_t75" style="width:415.35pt;height:81.15pt">
            <v:imagedata r:id="rId54" o:title=""/>
          </v:shape>
        </w:pict>
      </w:r>
    </w:p>
    <w:p w:rsidR="00E61043" w:rsidRDefault="00E61043">
      <w:r>
        <w:pict>
          <v:shape id="图片框 1068" o:spid="_x0000_i1068" type="#_x0000_t75" style="width:415.35pt;height:152.05pt">
            <v:imagedata r:id="rId55" o:title=""/>
          </v:shape>
        </w:pict>
      </w:r>
    </w:p>
    <w:p w:rsidR="00E61043" w:rsidRDefault="001B78CE">
      <w:pPr>
        <w:pStyle w:val="3"/>
      </w:pPr>
      <w:bookmarkStart w:id="71" w:name="_Toc24054"/>
      <w:r>
        <w:rPr>
          <w:rFonts w:hint="eastAsia"/>
        </w:rPr>
        <w:lastRenderedPageBreak/>
        <w:t>项目</w:t>
      </w:r>
      <w:r>
        <w:rPr>
          <w:rFonts w:hint="eastAsia"/>
        </w:rPr>
        <w:t>Config</w:t>
      </w:r>
      <w:r>
        <w:rPr>
          <w:rFonts w:hint="eastAsia"/>
        </w:rPr>
        <w:t>配置</w:t>
      </w:r>
      <w:bookmarkEnd w:id="71"/>
    </w:p>
    <w:p w:rsidR="00E61043" w:rsidRDefault="001B78CE">
      <w:pPr>
        <w:pStyle w:val="12"/>
        <w:ind w:firstLine="480"/>
      </w:pPr>
      <w:r>
        <w:rPr>
          <w:rFonts w:hint="eastAsia"/>
        </w:rPr>
        <w:t>1</w:t>
      </w:r>
      <w:r>
        <w:rPr>
          <w:rFonts w:hint="eastAsia"/>
        </w:rPr>
        <w:t>）使用</w:t>
      </w:r>
      <w:r>
        <w:rPr>
          <w:rFonts w:hint="eastAsia"/>
        </w:rPr>
        <w:t>ScutSMS</w:t>
      </w:r>
      <w:r>
        <w:rPr>
          <w:rFonts w:hint="eastAsia"/>
        </w:rPr>
        <w:t>工具打开</w:t>
      </w:r>
      <w:r>
        <w:rPr>
          <w:rFonts w:hint="eastAsia"/>
        </w:rPr>
        <w:t>Web.config</w:t>
      </w:r>
      <w:r>
        <w:rPr>
          <w:rFonts w:hint="eastAsia"/>
        </w:rPr>
        <w:t>文件</w:t>
      </w:r>
    </w:p>
    <w:p w:rsidR="00E61043" w:rsidRDefault="00E61043">
      <w:r>
        <w:pict>
          <v:shape id="图片框 1069" o:spid="_x0000_i1069" type="#_x0000_t75" style="width:402.45pt;height:174.65pt">
            <v:imagedata r:id="rId56" o:title=""/>
          </v:shape>
        </w:pic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rPr>
                <w:sz w:val="18"/>
                <w:szCs w:val="18"/>
              </w:rPr>
            </w:pPr>
            <w:r>
              <w:rPr>
                <w:sz w:val="18"/>
                <w:szCs w:val="18"/>
              </w:rPr>
              <w:t>&lt;?xml version="1.0"?&gt;</w:t>
            </w:r>
          </w:p>
          <w:p w:rsidR="00E61043" w:rsidRDefault="001B78CE">
            <w:pPr>
              <w:rPr>
                <w:sz w:val="18"/>
                <w:szCs w:val="18"/>
              </w:rPr>
            </w:pPr>
            <w:r>
              <w:rPr>
                <w:sz w:val="18"/>
                <w:szCs w:val="18"/>
              </w:rPr>
              <w:t>&lt;configuration&gt;</w:t>
            </w:r>
          </w:p>
          <w:p w:rsidR="00E61043" w:rsidRDefault="001B78CE">
            <w:pPr>
              <w:rPr>
                <w:sz w:val="18"/>
                <w:szCs w:val="18"/>
              </w:rPr>
            </w:pPr>
            <w:r>
              <w:rPr>
                <w:sz w:val="18"/>
                <w:szCs w:val="18"/>
              </w:rPr>
              <w:t>&lt;appSettings&gt;</w:t>
            </w:r>
          </w:p>
          <w:p w:rsidR="00E61043" w:rsidRDefault="001B78CE">
            <w:pPr>
              <w:rPr>
                <w:sz w:val="18"/>
                <w:szCs w:val="18"/>
              </w:rPr>
            </w:pPr>
            <w:r>
              <w:rPr>
                <w:sz w:val="18"/>
                <w:szCs w:val="18"/>
              </w:rPr>
              <w:t>&lt;add key="Product.Code" value="1" /&gt;</w:t>
            </w:r>
          </w:p>
          <w:p w:rsidR="00E61043" w:rsidRDefault="001B78CE">
            <w:pPr>
              <w:rPr>
                <w:sz w:val="18"/>
                <w:szCs w:val="18"/>
              </w:rPr>
            </w:pPr>
            <w:r>
              <w:rPr>
                <w:sz w:val="18"/>
                <w:szCs w:val="18"/>
              </w:rPr>
              <w:t>&lt;add key="Product.ServerId" value="1" /&gt;</w:t>
            </w:r>
          </w:p>
          <w:p w:rsidR="00E61043" w:rsidRDefault="001B78CE">
            <w:pPr>
              <w:rPr>
                <w:sz w:val="18"/>
                <w:szCs w:val="18"/>
              </w:rPr>
            </w:pPr>
            <w:r>
              <w:rPr>
                <w:sz w:val="18"/>
                <w:szCs w:val="18"/>
              </w:rPr>
              <w:t>&lt;add key="Game.Port" value="9001" /&gt;</w:t>
            </w:r>
          </w:p>
          <w:p w:rsidR="00E61043" w:rsidRDefault="001B78CE">
            <w:pPr>
              <w:rPr>
                <w:sz w:val="18"/>
                <w:szCs w:val="18"/>
              </w:rPr>
            </w:pPr>
            <w:r>
              <w:rPr>
                <w:sz w:val="18"/>
                <w:szCs w:val="18"/>
              </w:rPr>
              <w:t>&lt;add key="Redis.Host" value="127.0.0.1" /&gt;</w:t>
            </w:r>
          </w:p>
          <w:p w:rsidR="00E61043" w:rsidRDefault="001B78CE">
            <w:pPr>
              <w:rPr>
                <w:sz w:val="18"/>
                <w:szCs w:val="18"/>
              </w:rPr>
            </w:pPr>
            <w:r>
              <w:rPr>
                <w:sz w:val="18"/>
                <w:szCs w:val="18"/>
              </w:rPr>
              <w:t>&lt;add key="Game.Action.Script.TypeName" value="GameServer.CsScript.Action.Action{0}" /&gt;</w:t>
            </w:r>
          </w:p>
          <w:p w:rsidR="00E61043" w:rsidRDefault="001B78CE">
            <w:pPr>
              <w:rPr>
                <w:sz w:val="18"/>
                <w:szCs w:val="18"/>
              </w:rPr>
            </w:pPr>
            <w:r>
              <w:rPr>
                <w:sz w:val="18"/>
                <w:szCs w:val="18"/>
              </w:rPr>
              <w:t>&lt;add key="Python_Disable" value="True" /&gt;</w:t>
            </w:r>
          </w:p>
          <w:p w:rsidR="00E61043" w:rsidRDefault="001B78CE">
            <w:pPr>
              <w:rPr>
                <w:sz w:val="18"/>
                <w:szCs w:val="18"/>
              </w:rPr>
            </w:pPr>
            <w:r>
              <w:rPr>
                <w:sz w:val="18"/>
                <w:szCs w:val="18"/>
              </w:rPr>
              <w:t>&lt;add key="Script_IsDebug" value="True" /&gt;</w:t>
            </w:r>
          </w:p>
          <w:p w:rsidR="00E61043" w:rsidRDefault="001B78CE">
            <w:pPr>
              <w:rPr>
                <w:sz w:val="18"/>
                <w:szCs w:val="18"/>
              </w:rPr>
            </w:pPr>
            <w:r>
              <w:rPr>
                <w:sz w:val="18"/>
                <w:szCs w:val="18"/>
              </w:rPr>
              <w:t>&lt;add key="ScriptRelativePath" value="Script" /&gt;</w:t>
            </w:r>
          </w:p>
          <w:p w:rsidR="00E61043" w:rsidRDefault="001B78CE">
            <w:pPr>
              <w:rPr>
                <w:sz w:val="18"/>
                <w:szCs w:val="18"/>
              </w:rPr>
            </w:pPr>
            <w:r>
              <w:rPr>
                <w:sz w:val="18"/>
                <w:szCs w:val="18"/>
              </w:rPr>
              <w:t>&lt;add key="CSharpRootPath" value="CsScript" /&gt;</w:t>
            </w:r>
          </w:p>
          <w:p w:rsidR="00E61043" w:rsidRDefault="001B78CE">
            <w:pPr>
              <w:rPr>
                <w:sz w:val="18"/>
                <w:szCs w:val="18"/>
              </w:rPr>
            </w:pPr>
            <w:r>
              <w:rPr>
                <w:sz w:val="18"/>
                <w:szCs w:val="18"/>
              </w:rPr>
              <w:t>&lt;add key="Game.Language.TypeName" value="GameServer.CsScript.Locale.SimplifiedLanguage" /&gt;</w:t>
            </w:r>
          </w:p>
          <w:p w:rsidR="00E61043" w:rsidRDefault="001B78CE">
            <w:pPr>
              <w:rPr>
                <w:sz w:val="18"/>
                <w:szCs w:val="18"/>
              </w:rPr>
            </w:pPr>
            <w:r>
              <w:rPr>
                <w:sz w:val="18"/>
                <w:szCs w:val="18"/>
              </w:rPr>
              <w:t>&lt;/appSettings&gt;</w:t>
            </w:r>
          </w:p>
          <w:p w:rsidR="00E61043" w:rsidRDefault="001B78CE">
            <w:pPr>
              <w:rPr>
                <w:sz w:val="18"/>
                <w:szCs w:val="18"/>
              </w:rPr>
            </w:pPr>
            <w:r>
              <w:rPr>
                <w:sz w:val="18"/>
                <w:szCs w:val="18"/>
              </w:rPr>
              <w:t>&lt;connectionStrings&gt;</w:t>
            </w:r>
          </w:p>
          <w:p w:rsidR="00E61043" w:rsidRDefault="001B78CE">
            <w:pPr>
              <w:rPr>
                <w:sz w:val="18"/>
                <w:szCs w:val="18"/>
              </w:rPr>
            </w:pPr>
            <w:r>
              <w:rPr>
                <w:sz w:val="18"/>
                <w:szCs w:val="18"/>
              </w:rPr>
              <w:t>&lt;add name="SnsCenter" providerName="SqlDataProvider" connectionString="Data Source=localhost;Database=snscenter;Uid=sa;Pwd=123;Pooling=true;" /&gt;</w:t>
            </w:r>
          </w:p>
          <w:p w:rsidR="00E61043" w:rsidRDefault="001B78CE">
            <w:pPr>
              <w:rPr>
                <w:sz w:val="18"/>
                <w:szCs w:val="18"/>
              </w:rPr>
            </w:pPr>
            <w:r>
              <w:rPr>
                <w:sz w:val="18"/>
                <w:szCs w:val="18"/>
              </w:rPr>
              <w:t>&lt;add name="PayCenter" providerName="SqlDataProvider" connectionString="Data Source=localhost;Database=PayDB;Uid=sa;Pwd=123;Pooling=true;" /&gt;</w:t>
            </w:r>
          </w:p>
          <w:p w:rsidR="00E61043" w:rsidRDefault="001B78CE">
            <w:pPr>
              <w:rPr>
                <w:sz w:val="18"/>
                <w:szCs w:val="18"/>
              </w:rPr>
            </w:pPr>
            <w:r>
              <w:rPr>
                <w:sz w:val="18"/>
                <w:szCs w:val="18"/>
              </w:rPr>
              <w:t>&lt;add name="ConnData" providerName="SqlDataProvider" connectionString="Data Source=localhost;Database=PHData;Uid=sa;Pwd=123;" /&gt;</w:t>
            </w:r>
          </w:p>
          <w:p w:rsidR="00E61043" w:rsidRDefault="001B78CE">
            <w:pPr>
              <w:rPr>
                <w:sz w:val="18"/>
                <w:szCs w:val="18"/>
              </w:rPr>
            </w:pPr>
            <w:r>
              <w:rPr>
                <w:sz w:val="18"/>
                <w:szCs w:val="18"/>
              </w:rPr>
              <w:t>&lt;/connectionStrings&gt;</w:t>
            </w:r>
          </w:p>
          <w:p w:rsidR="00E61043" w:rsidRDefault="001B78CE">
            <w:r>
              <w:rPr>
                <w:sz w:val="18"/>
                <w:szCs w:val="18"/>
              </w:rPr>
              <w:t>&lt;/configuration&gt;</w:t>
            </w:r>
          </w:p>
        </w:tc>
      </w:tr>
    </w:tbl>
    <w:p w:rsidR="00E61043" w:rsidRDefault="001B78CE">
      <w:pPr>
        <w:pStyle w:val="12"/>
        <w:ind w:firstLineChars="0" w:firstLine="0"/>
        <w:rPr>
          <w:rStyle w:val="a7"/>
          <w:b w:val="0"/>
        </w:rPr>
      </w:pPr>
      <w:r>
        <w:rPr>
          <w:rFonts w:hint="eastAsia"/>
        </w:rPr>
        <w:t>如果没有</w:t>
      </w:r>
      <w:r>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E61043" w:rsidRDefault="001B78CE">
      <w:pPr>
        <w:pStyle w:val="3"/>
      </w:pPr>
      <w:bookmarkStart w:id="72" w:name="_Toc16289"/>
      <w:r>
        <w:rPr>
          <w:rFonts w:hint="eastAsia"/>
        </w:rPr>
        <w:lastRenderedPageBreak/>
        <w:t>定义</w:t>
      </w:r>
      <w:r>
        <w:rPr>
          <w:rFonts w:hint="eastAsia"/>
        </w:rPr>
        <w:t>Model</w:t>
      </w:r>
      <w:r>
        <w:rPr>
          <w:rFonts w:hint="eastAsia"/>
        </w:rPr>
        <w:t>实体类</w:t>
      </w:r>
      <w:bookmarkEnd w:id="72"/>
    </w:p>
    <w:p w:rsidR="00E61043" w:rsidRDefault="001B78CE">
      <w:pPr>
        <w:pStyle w:val="12"/>
        <w:ind w:firstLine="480"/>
      </w:pPr>
      <w:r>
        <w:rPr>
          <w:rFonts w:hint="eastAsia"/>
        </w:rPr>
        <w:t>在项目中创建“</w:t>
      </w:r>
      <w:r>
        <w:t>Model</w:t>
      </w:r>
      <w:r>
        <w:rPr>
          <w:rFonts w:hint="eastAsia"/>
        </w:rPr>
        <w:t>”目录（存放实体表与数据库表的映射）；新建</w:t>
      </w:r>
      <w:r>
        <w:t>UserRanking.cs</w:t>
      </w:r>
      <w:r>
        <w:rPr>
          <w:rFonts w:hint="eastAsia"/>
        </w:rPr>
        <w:t>类，如下：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System;</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ProtoBuf;</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ZyGames.Framework.Model;</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namespace</w:t>
            </w:r>
            <w:r>
              <w:rPr>
                <w:rFonts w:ascii="Courier New" w:eastAsia="宋体" w:hAnsi="Courier New" w:cs="Courier New"/>
                <w:kern w:val="0"/>
                <w:sz w:val="18"/>
                <w:szCs w:val="18"/>
              </w:rPr>
              <w:t xml:space="preserve"> GameServer.Model</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808080"/>
                <w:kern w:val="0"/>
                <w:sz w:val="18"/>
                <w:szCs w:val="18"/>
              </w:rPr>
              <w:t>///&lt;summary&gt;</w:t>
            </w:r>
          </w:p>
          <w:p w:rsidR="00E61043" w:rsidRDefault="001B78CE">
            <w:pPr>
              <w:autoSpaceDE w:val="0"/>
              <w:autoSpaceDN w:val="0"/>
              <w:adjustRightInd w:val="0"/>
              <w:jc w:val="left"/>
              <w:rPr>
                <w:rFonts w:ascii="Courier New" w:eastAsia="宋体" w:hAnsi="Courier New" w:cs="Courier New"/>
                <w:color w:val="808080"/>
                <w:kern w:val="0"/>
                <w:sz w:val="18"/>
                <w:szCs w:val="18"/>
              </w:rPr>
            </w:pPr>
            <w:r>
              <w:rPr>
                <w:rFonts w:ascii="Courier New" w:eastAsia="宋体" w:hAnsi="Courier New" w:cs="Courier New"/>
                <w:color w:val="808080"/>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808080"/>
                <w:kern w:val="0"/>
                <w:sz w:val="18"/>
                <w:szCs w:val="18"/>
              </w:rPr>
              <w:t>///&lt;/summary&gt;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Serializable</w:t>
            </w: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ProtoContract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EntityTable</w:t>
            </w:r>
            <w:r>
              <w:rPr>
                <w:rFonts w:ascii="Courier New" w:eastAsia="宋体" w:hAnsi="Courier New" w:cs="Courier New"/>
                <w:kern w:val="0"/>
                <w:sz w:val="18"/>
                <w:szCs w:val="18"/>
              </w:rPr>
              <w:t>(</w:t>
            </w:r>
            <w:r>
              <w:rPr>
                <w:rFonts w:ascii="Courier New" w:eastAsia="宋体" w:hAnsi="Courier New" w:cs="Courier New"/>
                <w:color w:val="2B91AF"/>
                <w:kern w:val="0"/>
                <w:sz w:val="18"/>
                <w:szCs w:val="18"/>
              </w:rPr>
              <w:t>CacheType</w:t>
            </w:r>
            <w:r>
              <w:rPr>
                <w:rFonts w:ascii="Courier New" w:eastAsia="宋体" w:hAnsi="Courier New" w:cs="Courier New"/>
                <w:kern w:val="0"/>
                <w:sz w:val="18"/>
                <w:szCs w:val="18"/>
              </w:rPr>
              <w:t xml:space="preserve">.Entity, </w:t>
            </w:r>
            <w:r>
              <w:rPr>
                <w:rFonts w:ascii="Courier New" w:eastAsia="宋体" w:hAnsi="Courier New" w:cs="Courier New"/>
                <w:color w:val="A31515"/>
                <w:kern w:val="0"/>
                <w:sz w:val="18"/>
                <w:szCs w:val="18"/>
              </w:rPr>
              <w:t>"ConnData"</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publicclass</w:t>
            </w:r>
            <w:r>
              <w:rPr>
                <w:rFonts w:ascii="Courier New" w:eastAsia="宋体" w:hAnsi="Courier New" w:cs="Courier New"/>
                <w:color w:val="2B91AF"/>
                <w:kern w:val="0"/>
                <w:sz w:val="18"/>
                <w:szCs w:val="18"/>
              </w:rPr>
              <w:t>UserRanking</w:t>
            </w:r>
            <w:r>
              <w:rPr>
                <w:rFonts w:ascii="Courier New" w:eastAsia="宋体" w:hAnsi="Courier New" w:cs="Courier New"/>
                <w:kern w:val="0"/>
                <w:sz w:val="18"/>
                <w:szCs w:val="18"/>
              </w:rPr>
              <w:t xml:space="preserve"> : </w:t>
            </w:r>
            <w:r>
              <w:rPr>
                <w:rFonts w:ascii="Courier New" w:eastAsia="宋体" w:hAnsi="Courier New" w:cs="Courier New"/>
                <w:color w:val="2B91AF"/>
                <w:kern w:val="0"/>
                <w:sz w:val="18"/>
                <w:szCs w:val="18"/>
              </w:rPr>
              <w:t>ShareEntity</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w:t>
            </w:r>
            <w:r>
              <w:rPr>
                <w:rFonts w:ascii="Courier New" w:eastAsia="宋体" w:hAnsi="Courier New" w:cs="Courier New"/>
                <w:kern w:val="0"/>
                <w:sz w:val="18"/>
                <w:szCs w:val="18"/>
              </w:rPr>
              <w:t xml:space="preserve"> UserRanking()</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 </w:t>
            </w:r>
            <w:r>
              <w:rPr>
                <w:rFonts w:ascii="Courier New" w:eastAsia="宋体" w:hAnsi="Courier New" w:cs="Courier New"/>
                <w:color w:val="0000FF"/>
                <w:kern w:val="0"/>
                <w:sz w:val="18"/>
                <w:szCs w:val="18"/>
              </w:rPr>
              <w:t>base</w:t>
            </w:r>
            <w:r>
              <w:rPr>
                <w:rFonts w:ascii="Courier New" w:eastAsia="宋体" w:hAnsi="Courier New" w:cs="Courier New"/>
                <w:kern w:val="0"/>
                <w:sz w:val="18"/>
                <w:szCs w:val="18"/>
              </w:rPr>
              <w:t>(</w:t>
            </w:r>
            <w:r>
              <w:rPr>
                <w:rFonts w:ascii="Courier New" w:eastAsia="宋体" w:hAnsi="Courier New" w:cs="Courier New"/>
                <w:color w:val="0000FF"/>
                <w:kern w:val="0"/>
                <w:sz w:val="18"/>
                <w:szCs w:val="18"/>
              </w:rPr>
              <w:t>false</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CreateDate = </w:t>
            </w:r>
            <w:r>
              <w:rPr>
                <w:rFonts w:ascii="Courier New" w:eastAsia="宋体" w:hAnsi="Courier New" w:cs="Courier New"/>
                <w:color w:val="2B91AF"/>
                <w:kern w:val="0"/>
                <w:sz w:val="18"/>
                <w:szCs w:val="18"/>
              </w:rPr>
              <w:t>DateTime</w:t>
            </w:r>
            <w:r>
              <w:rPr>
                <w:rFonts w:ascii="Courier New" w:eastAsia="宋体" w:hAnsi="Courier New" w:cs="Courier New"/>
                <w:kern w:val="0"/>
                <w:sz w:val="18"/>
                <w:szCs w:val="18"/>
              </w:rPr>
              <w:t>.Now;</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(1)]</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r>
              <w:rPr>
                <w:rFonts w:ascii="Courier New" w:eastAsia="宋体" w:hAnsi="Courier New" w:cs="Courier New"/>
                <w:color w:val="0000FF"/>
                <w:kern w:val="0"/>
                <w:sz w:val="18"/>
                <w:szCs w:val="18"/>
              </w:rPr>
              <w:t>true</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publicint</w:t>
            </w:r>
            <w:r>
              <w:rPr>
                <w:rFonts w:ascii="Courier New" w:eastAsia="宋体" w:hAnsi="Courier New" w:cs="Courier New"/>
                <w:kern w:val="0"/>
                <w:sz w:val="18"/>
                <w:szCs w:val="18"/>
              </w:rPr>
              <w:t xml:space="preserve"> 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(2)]</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publicstring</w:t>
            </w:r>
            <w:r>
              <w:rPr>
                <w:rFonts w:ascii="Courier New" w:eastAsia="宋体" w:hAnsi="Courier New" w:cs="Courier New"/>
                <w:kern w:val="0"/>
                <w:sz w:val="18"/>
                <w:szCs w:val="18"/>
              </w:rPr>
              <w:t xml:space="preserve"> UserName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(3)]</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lastRenderedPageBreak/>
              <w:t>publicint</w:t>
            </w:r>
            <w:r>
              <w:rPr>
                <w:rFonts w:ascii="Courier New" w:eastAsia="宋体" w:hAnsi="Courier New" w:cs="Courier New"/>
                <w:kern w:val="0"/>
                <w:sz w:val="18"/>
                <w:szCs w:val="18"/>
              </w:rPr>
              <w:t xml:space="preserve"> Score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(4)]</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w:t>
            </w:r>
            <w:r>
              <w:rPr>
                <w:rFonts w:ascii="Courier New" w:eastAsia="宋体" w:hAnsi="Courier New" w:cs="Courier New"/>
                <w:color w:val="2B91AF"/>
                <w:kern w:val="0"/>
                <w:sz w:val="18"/>
                <w:szCs w:val="18"/>
              </w:rPr>
              <w:t>DateTime</w:t>
            </w:r>
            <w:r>
              <w:rPr>
                <w:rFonts w:ascii="Courier New" w:eastAsia="宋体" w:hAnsi="Courier New" w:cs="Courier New"/>
                <w:kern w:val="0"/>
                <w:sz w:val="18"/>
                <w:szCs w:val="18"/>
              </w:rPr>
              <w:t xml:space="preserve"> CreateDate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protectedoverrideint</w:t>
            </w:r>
            <w:r>
              <w:rPr>
                <w:rFonts w:ascii="Courier New" w:eastAsia="宋体" w:hAnsi="Courier New" w:cs="Courier New"/>
                <w:kern w:val="0"/>
                <w:sz w:val="18"/>
                <w:szCs w:val="18"/>
              </w:rPr>
              <w:t xml:space="preserve"> GetIdentityId()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E61043"/>
        </w:tc>
      </w:tr>
    </w:tbl>
    <w:p w:rsidR="00E61043" w:rsidRDefault="001B78CE">
      <w:r>
        <w:lastRenderedPageBreak/>
        <w:t>GuestUser.cs</w:t>
      </w:r>
      <w:r>
        <w:rPr>
          <w:rFonts w:hint="eastAsia"/>
        </w:rPr>
        <w:t>类，如下：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System;</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ProtoBuf;</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ZyGames.Framework.Game.Context;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ZyGames.Framework.Model;</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namespace</w:t>
            </w:r>
            <w:r>
              <w:rPr>
                <w:rFonts w:ascii="Courier New" w:eastAsia="宋体" w:hAnsi="Courier New" w:cs="Courier New"/>
                <w:kern w:val="0"/>
                <w:sz w:val="18"/>
                <w:szCs w:val="18"/>
              </w:rPr>
              <w:t xml:space="preserve"> GameServer.Model</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Serializable</w:t>
            </w: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ProtoContract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EntityTable</w:t>
            </w:r>
            <w:r>
              <w:rPr>
                <w:rFonts w:ascii="Courier New" w:eastAsia="宋体" w:hAnsi="Courier New" w:cs="Courier New"/>
                <w:kern w:val="0"/>
                <w:sz w:val="18"/>
                <w:szCs w:val="18"/>
              </w:rPr>
              <w:t>(</w:t>
            </w:r>
            <w:r>
              <w:rPr>
                <w:rFonts w:ascii="Courier New" w:eastAsia="宋体" w:hAnsi="Courier New" w:cs="Courier New"/>
                <w:color w:val="A31515"/>
                <w:kern w:val="0"/>
                <w:sz w:val="18"/>
                <w:szCs w:val="18"/>
              </w:rPr>
              <w:t>"ConnData"</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publicclass</w:t>
            </w:r>
            <w:r>
              <w:rPr>
                <w:rFonts w:ascii="Courier New" w:eastAsia="宋体" w:hAnsi="Courier New" w:cs="Courier New"/>
                <w:color w:val="2B91AF"/>
                <w:kern w:val="0"/>
                <w:sz w:val="18"/>
                <w:szCs w:val="18"/>
              </w:rPr>
              <w:t>GameUser</w:t>
            </w:r>
            <w:r>
              <w:rPr>
                <w:rFonts w:ascii="Courier New" w:eastAsia="宋体" w:hAnsi="Courier New" w:cs="Courier New"/>
                <w:kern w:val="0"/>
                <w:sz w:val="18"/>
                <w:szCs w:val="18"/>
              </w:rPr>
              <w:t xml:space="preserve"> : </w:t>
            </w:r>
            <w:r>
              <w:rPr>
                <w:rFonts w:ascii="Courier New" w:eastAsia="宋体" w:hAnsi="Courier New" w:cs="Courier New"/>
                <w:color w:val="2B91AF"/>
                <w:kern w:val="0"/>
                <w:sz w:val="18"/>
                <w:szCs w:val="18"/>
              </w:rPr>
              <w:t>BaseUser</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(1)]</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r>
              <w:rPr>
                <w:rFonts w:ascii="Courier New" w:eastAsia="宋体" w:hAnsi="Courier New" w:cs="Courier New"/>
                <w:color w:val="0000FF"/>
                <w:kern w:val="0"/>
                <w:sz w:val="18"/>
                <w:szCs w:val="18"/>
              </w:rPr>
              <w:t>true</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publicint</w:t>
            </w:r>
            <w:r>
              <w:rPr>
                <w:rFonts w:ascii="Courier New" w:eastAsia="宋体" w:hAnsi="Courier New" w:cs="Courier New"/>
                <w:kern w:val="0"/>
                <w:sz w:val="18"/>
                <w:szCs w:val="18"/>
              </w:rPr>
              <w:t xml:space="preserve"> UserId { </w:t>
            </w: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 xml:space="preserve">; </w:t>
            </w: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(2)]</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w:t>
            </w:r>
            <w:r>
              <w:rPr>
                <w:rFonts w:ascii="Courier New" w:eastAsia="宋体" w:hAnsi="Courier New" w:cs="Courier New"/>
                <w:color w:val="2B91AF"/>
                <w:kern w:val="0"/>
                <w:sz w:val="18"/>
                <w:szCs w:val="18"/>
              </w:rPr>
              <w:t>String</w:t>
            </w:r>
            <w:r>
              <w:rPr>
                <w:rFonts w:ascii="Courier New" w:eastAsia="宋体" w:hAnsi="Courier New" w:cs="Courier New"/>
                <w:kern w:val="0"/>
                <w:sz w:val="18"/>
                <w:szCs w:val="18"/>
              </w:rPr>
              <w:t xml:space="preserve"> NickName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lastRenderedPageBreak/>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(3)]</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w:t>
            </w:r>
            <w:r>
              <w:rPr>
                <w:rFonts w:ascii="Courier New" w:eastAsia="宋体" w:hAnsi="Courier New" w:cs="Courier New"/>
                <w:color w:val="2B91AF"/>
                <w:kern w:val="0"/>
                <w:sz w:val="18"/>
                <w:szCs w:val="18"/>
              </w:rPr>
              <w:t>String</w:t>
            </w:r>
            <w:r>
              <w:rPr>
                <w:rFonts w:ascii="Courier New" w:eastAsia="宋体" w:hAnsi="Courier New" w:cs="Courier New"/>
                <w:kern w:val="0"/>
                <w:sz w:val="18"/>
                <w:szCs w:val="18"/>
              </w:rPr>
              <w:t xml:space="preserve"> PassportId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ProtoMember</w:t>
            </w:r>
            <w:r>
              <w:rPr>
                <w:rFonts w:ascii="Courier New" w:eastAsia="宋体" w:hAnsi="Courier New" w:cs="Courier New"/>
                <w:kern w:val="0"/>
                <w:sz w:val="18"/>
                <w:szCs w:val="18"/>
              </w:rPr>
              <w:t>(4)]</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r>
              <w:rPr>
                <w:rFonts w:ascii="Courier New" w:eastAsia="宋体" w:hAnsi="Courier New" w:cs="Courier New"/>
                <w:color w:val="2B91AF"/>
                <w:kern w:val="0"/>
                <w:sz w:val="18"/>
                <w:szCs w:val="18"/>
              </w:rPr>
              <w:t>EntityField</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w:t>
            </w:r>
            <w:r>
              <w:rPr>
                <w:rFonts w:ascii="Courier New" w:eastAsia="宋体" w:hAnsi="Courier New" w:cs="Courier New"/>
                <w:color w:val="2B91AF"/>
                <w:kern w:val="0"/>
                <w:sz w:val="18"/>
                <w:szCs w:val="18"/>
              </w:rPr>
              <w:t>String</w:t>
            </w:r>
            <w:r>
              <w:rPr>
                <w:rFonts w:ascii="Courier New" w:eastAsia="宋体" w:hAnsi="Courier New" w:cs="Courier New"/>
                <w:kern w:val="0"/>
                <w:sz w:val="18"/>
                <w:szCs w:val="18"/>
              </w:rPr>
              <w:t xml:space="preserve"> RetailId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publicstring</w:t>
            </w:r>
            <w:r>
              <w:rPr>
                <w:rFonts w:ascii="Courier New" w:eastAsia="宋体" w:hAnsi="Courier New" w:cs="Courier New"/>
                <w:kern w:val="0"/>
                <w:sz w:val="18"/>
                <w:szCs w:val="18"/>
              </w:rPr>
              <w:t xml:space="preserve"> SId { </w:t>
            </w: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 xml:space="preserve">; </w:t>
            </w: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protectedoverrideint</w:t>
            </w:r>
            <w:r>
              <w:rPr>
                <w:rFonts w:ascii="Courier New" w:eastAsia="宋体" w:hAnsi="Courier New" w:cs="Courier New"/>
                <w:kern w:val="0"/>
                <w:sz w:val="18"/>
                <w:szCs w:val="18"/>
              </w:rPr>
              <w:t xml:space="preserve"> GetIdentityId()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publicoverridestring</w:t>
            </w:r>
            <w:r>
              <w:rPr>
                <w:rFonts w:ascii="Courier New" w:eastAsia="宋体" w:hAnsi="Courier New" w:cs="Courier New"/>
                <w:kern w:val="0"/>
                <w:sz w:val="18"/>
                <w:szCs w:val="18"/>
              </w:rPr>
              <w:t xml:space="preserve"> GetSessionId()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SId;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publicoverrideint</w:t>
            </w:r>
            <w:r>
              <w:rPr>
                <w:rFonts w:ascii="Courier New" w:eastAsia="宋体" w:hAnsi="Courier New" w:cs="Courier New"/>
                <w:kern w:val="0"/>
                <w:sz w:val="18"/>
                <w:szCs w:val="18"/>
              </w:rPr>
              <w:t xml:space="preserve"> GetUserId()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UserId;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publicoverridestring</w:t>
            </w:r>
            <w:r>
              <w:rPr>
                <w:rFonts w:ascii="Courier New" w:eastAsia="宋体" w:hAnsi="Courier New" w:cs="Courier New"/>
                <w:kern w:val="0"/>
                <w:sz w:val="18"/>
                <w:szCs w:val="18"/>
              </w:rPr>
              <w:t xml:space="preserve"> GetNickName()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NickName;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publicoverridestring</w:t>
            </w:r>
            <w:r>
              <w:rPr>
                <w:rFonts w:ascii="Courier New" w:eastAsia="宋体" w:hAnsi="Courier New" w:cs="Courier New"/>
                <w:kern w:val="0"/>
                <w:sz w:val="18"/>
                <w:szCs w:val="18"/>
              </w:rPr>
              <w:t xml:space="preserve"> GetPassportId()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PassportId;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publicoverridestring</w:t>
            </w:r>
            <w:r>
              <w:rPr>
                <w:rFonts w:ascii="Courier New" w:eastAsia="宋体" w:hAnsi="Courier New" w:cs="Courier New"/>
                <w:kern w:val="0"/>
                <w:sz w:val="18"/>
                <w:szCs w:val="18"/>
              </w:rPr>
              <w:t xml:space="preserve"> GetRetailId()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return</w:t>
            </w:r>
            <w:r>
              <w:rPr>
                <w:rFonts w:ascii="Courier New" w:eastAsia="宋体" w:hAnsi="Courier New" w:cs="Courier New"/>
                <w:kern w:val="0"/>
                <w:sz w:val="18"/>
                <w:szCs w:val="18"/>
              </w:rPr>
              <w:t xml:space="preserve"> RetailId;</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publicoverridebool</w:t>
            </w:r>
            <w:r>
              <w:rPr>
                <w:rFonts w:ascii="Courier New" w:eastAsia="宋体" w:hAnsi="Courier New" w:cs="Courier New"/>
                <w:kern w:val="0"/>
                <w:sz w:val="18"/>
                <w:szCs w:val="18"/>
              </w:rPr>
              <w:t xml:space="preserve"> IsFengJinStatus</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 xml:space="preserve"> { </w:t>
            </w:r>
            <w:r>
              <w:rPr>
                <w:rFonts w:ascii="Courier New" w:eastAsia="宋体" w:hAnsi="Courier New" w:cs="Courier New"/>
                <w:color w:val="0000FF"/>
                <w:kern w:val="0"/>
                <w:sz w:val="18"/>
                <w:szCs w:val="18"/>
              </w:rPr>
              <w:t>returnfalse</w:t>
            </w:r>
            <w:r>
              <w:rPr>
                <w:rFonts w:ascii="Courier New" w:eastAsia="宋体" w:hAnsi="Courier New" w:cs="Courier New"/>
                <w:kern w:val="0"/>
                <w:sz w:val="18"/>
                <w:szCs w:val="18"/>
              </w:rPr>
              <w:t>;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publicoverride</w:t>
            </w:r>
            <w:r>
              <w:rPr>
                <w:rFonts w:ascii="Courier New" w:eastAsia="宋体" w:hAnsi="Courier New" w:cs="Courier New"/>
                <w:color w:val="2B91AF"/>
                <w:kern w:val="0"/>
                <w:sz w:val="18"/>
                <w:szCs w:val="18"/>
              </w:rPr>
              <w:t>DateTime</w:t>
            </w:r>
            <w:r>
              <w:rPr>
                <w:rFonts w:ascii="Courier New" w:eastAsia="宋体" w:hAnsi="Courier New" w:cs="Courier New"/>
                <w:kern w:val="0"/>
                <w:sz w:val="18"/>
                <w:szCs w:val="18"/>
              </w:rPr>
              <w:t xml:space="preserve"> OnlineDate</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get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set</w:t>
            </w: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E61043"/>
        </w:tc>
      </w:tr>
    </w:tbl>
    <w:p w:rsidR="00E61043" w:rsidRDefault="00E61043">
      <w:pPr>
        <w:ind w:leftChars="100" w:left="240"/>
      </w:pPr>
    </w:p>
    <w:p w:rsidR="00E61043" w:rsidRDefault="001B78CE">
      <w:pPr>
        <w:pStyle w:val="3"/>
        <w:rPr>
          <w:rStyle w:val="a7"/>
          <w:b/>
        </w:rPr>
      </w:pPr>
      <w:bookmarkStart w:id="73" w:name="_Toc1978"/>
      <w:r>
        <w:rPr>
          <w:rStyle w:val="a7"/>
          <w:rFonts w:hint="eastAsia"/>
          <w:b/>
        </w:rPr>
        <w:t>使用</w:t>
      </w:r>
      <w:r>
        <w:rPr>
          <w:rStyle w:val="a7"/>
          <w:rFonts w:hint="eastAsia"/>
          <w:b/>
        </w:rPr>
        <w:t>C#</w:t>
      </w:r>
      <w:r>
        <w:rPr>
          <w:rStyle w:val="a7"/>
          <w:rFonts w:hint="eastAsia"/>
          <w:b/>
        </w:rPr>
        <w:t>脚本</w:t>
      </w:r>
      <w:bookmarkEnd w:id="73"/>
    </w:p>
    <w:p w:rsidR="00E61043" w:rsidRDefault="001B78CE">
      <w:pPr>
        <w:pStyle w:val="12"/>
        <w:ind w:firstLine="480"/>
      </w:pPr>
      <w:r>
        <w:rPr>
          <w:rFonts w:hint="eastAsia"/>
        </w:rPr>
        <w:t>在项目“</w:t>
      </w:r>
      <w:r>
        <w:t>GameRanking.Web</w:t>
      </w:r>
      <w:r>
        <w:rPr>
          <w:rFonts w:hint="eastAsia"/>
        </w:rPr>
        <w:t>”下，新建“</w:t>
      </w:r>
      <w:r>
        <w:t>Script</w:t>
      </w:r>
      <w:r>
        <w:rPr>
          <w:rFonts w:hint="eastAsia"/>
        </w:rPr>
        <w:t>/</w:t>
      </w:r>
      <w:r>
        <w:t>CsScript</w:t>
      </w:r>
      <w:r>
        <w:rPr>
          <w:rFonts w:hint="eastAsia"/>
        </w:rPr>
        <w:t>/</w:t>
      </w:r>
      <w:r>
        <w:t>Action</w:t>
      </w:r>
      <w:r>
        <w:rPr>
          <w:rFonts w:hint="eastAsia"/>
        </w:rPr>
        <w:t>”目录存放</w:t>
      </w:r>
      <w:r>
        <w:rPr>
          <w:rFonts w:hint="eastAsia"/>
        </w:rPr>
        <w:t>C#</w:t>
      </w:r>
      <w:r>
        <w:rPr>
          <w:rFonts w:hint="eastAsia"/>
        </w:rPr>
        <w:t>脚本文件，接着可以</w:t>
      </w:r>
      <w:r>
        <w:t>Action</w:t>
      </w:r>
      <w:r>
        <w:rPr>
          <w:rFonts w:hint="eastAsia"/>
        </w:rPr>
        <w:t>目录下新建</w:t>
      </w:r>
      <w:r>
        <w:rPr>
          <w:rFonts w:hint="eastAsia"/>
        </w:rPr>
        <w:t>Action1000.cs</w:t>
      </w:r>
      <w:r>
        <w:rPr>
          <w:rFonts w:hint="eastAsia"/>
        </w:rPr>
        <w:t>和</w:t>
      </w:r>
      <w:r>
        <w:rPr>
          <w:rFonts w:hint="eastAsia"/>
        </w:rPr>
        <w:t>Action1001.cs</w:t>
      </w:r>
      <w:r>
        <w:rPr>
          <w:rFonts w:hint="eastAsia"/>
        </w:rPr>
        <w:t>脚本文件，从协议生成器中</w:t>
      </w:r>
      <w:r>
        <w:rPr>
          <w:rFonts w:hint="eastAsia"/>
        </w:rPr>
        <w:t xml:space="preserve">Copy </w:t>
      </w:r>
      <w:r>
        <w:rPr>
          <w:rFonts w:hint="eastAsia"/>
        </w:rPr>
        <w:t>自动生成的“</w:t>
      </w:r>
      <w:r>
        <w:rPr>
          <w:rFonts w:hint="eastAsia"/>
        </w:rPr>
        <w:t>C#</w:t>
      </w:r>
      <w:r>
        <w:rPr>
          <w:rFonts w:hint="eastAsia"/>
        </w:rPr>
        <w:t>”脚本；</w:t>
      </w:r>
    </w:p>
    <w:p w:rsidR="00E61043" w:rsidRDefault="001B78CE">
      <w:pPr>
        <w:pStyle w:val="3"/>
        <w:rPr>
          <w:rStyle w:val="a7"/>
          <w:b/>
        </w:rPr>
      </w:pPr>
      <w:bookmarkStart w:id="74" w:name="_Toc464"/>
      <w:r>
        <w:rPr>
          <w:rStyle w:val="a7"/>
          <w:rFonts w:hint="eastAsia"/>
          <w:b/>
        </w:rPr>
        <w:t>项目启动类</w:t>
      </w:r>
      <w:bookmarkEnd w:id="74"/>
    </w:p>
    <w:p w:rsidR="00E61043" w:rsidRDefault="001B78CE">
      <w:pPr>
        <w:pStyle w:val="12"/>
        <w:ind w:firstLine="480"/>
      </w:pPr>
      <w:r>
        <w:rPr>
          <w:rFonts w:hint="eastAsia"/>
        </w:rPr>
        <w:t>打开</w:t>
      </w:r>
      <w:r>
        <w:t>MainClass</w:t>
      </w:r>
      <w:r>
        <w:rPr>
          <w:rFonts w:hint="eastAsia"/>
        </w:rPr>
        <w:t>.cs</w:t>
      </w:r>
      <w:r>
        <w:rPr>
          <w:rFonts w:hint="eastAsia"/>
        </w:rPr>
        <w:t>文件，如：</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ayout w:type="fixed"/>
        <w:tblLook w:val="0000"/>
      </w:tblPr>
      <w:tblGrid>
        <w:gridCol w:w="8522"/>
      </w:tblGrid>
      <w:tr w:rsidR="00E61043">
        <w:tc>
          <w:tcPr>
            <w:tcW w:w="8522" w:type="dxa"/>
            <w:shd w:val="clear" w:color="auto" w:fill="F2F2F2"/>
          </w:tcPr>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ZyGames.Framework.Game.Contract;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using</w:t>
            </w:r>
            <w:r>
              <w:rPr>
                <w:rFonts w:ascii="Courier New" w:eastAsia="宋体" w:hAnsi="Courier New" w:cs="Courier New"/>
                <w:kern w:val="0"/>
                <w:sz w:val="18"/>
                <w:szCs w:val="18"/>
              </w:rPr>
              <w:t xml:space="preserve"> ZyGames.Framework.Script;</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namespace</w:t>
            </w:r>
            <w:r>
              <w:rPr>
                <w:rFonts w:ascii="Courier New" w:eastAsia="宋体" w:hAnsi="Courier New" w:cs="Courier New"/>
                <w:kern w:val="0"/>
                <w:sz w:val="18"/>
                <w:szCs w:val="18"/>
              </w:rPr>
              <w:t xml:space="preserve"> Game.Script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publicclass</w:t>
            </w:r>
            <w:r>
              <w:rPr>
                <w:rFonts w:ascii="Courier New" w:eastAsia="宋体" w:hAnsi="Courier New" w:cs="Courier New"/>
                <w:color w:val="2B91AF"/>
                <w:kern w:val="0"/>
                <w:sz w:val="18"/>
                <w:szCs w:val="18"/>
              </w:rPr>
              <w:t>MainClass</w:t>
            </w:r>
            <w:r>
              <w:rPr>
                <w:rFonts w:ascii="Courier New" w:eastAsia="宋体" w:hAnsi="Courier New" w:cs="Courier New"/>
                <w:kern w:val="0"/>
                <w:sz w:val="18"/>
                <w:szCs w:val="18"/>
              </w:rPr>
              <w:t xml:space="preserve"> : </w:t>
            </w:r>
            <w:r>
              <w:rPr>
                <w:rFonts w:ascii="Courier New" w:eastAsia="宋体" w:hAnsi="Courier New" w:cs="Courier New"/>
                <w:color w:val="2B91AF"/>
                <w:kern w:val="0"/>
                <w:sz w:val="18"/>
                <w:szCs w:val="18"/>
              </w:rPr>
              <w:t>IMainScript</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publicvoid</w:t>
            </w:r>
            <w:r>
              <w:rPr>
                <w:rFonts w:ascii="Courier New" w:eastAsia="宋体" w:hAnsi="Courier New" w:cs="Courier New"/>
                <w:kern w:val="0"/>
                <w:sz w:val="18"/>
                <w:szCs w:val="18"/>
              </w:rPr>
              <w:t xml:space="preserve"> Start(</w:t>
            </w:r>
            <w:r>
              <w:rPr>
                <w:rFonts w:ascii="Courier New" w:eastAsia="宋体" w:hAnsi="Courier New" w:cs="Courier New"/>
                <w:color w:val="0000FF"/>
                <w:kern w:val="0"/>
                <w:sz w:val="18"/>
                <w:szCs w:val="18"/>
              </w:rPr>
              <w:t>string</w:t>
            </w:r>
            <w:r>
              <w:rPr>
                <w:rFonts w:ascii="Courier New" w:eastAsia="宋体" w:hAnsi="Courier New" w:cs="Courier New"/>
                <w:kern w:val="0"/>
                <w:sz w:val="18"/>
                <w:szCs w:val="18"/>
              </w:rPr>
              <w:t>[] args)</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lastRenderedPageBreak/>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2B91AF"/>
                <w:kern w:val="0"/>
                <w:sz w:val="18"/>
                <w:szCs w:val="18"/>
              </w:rPr>
              <w:t>ActionFactory</w:t>
            </w:r>
            <w:r>
              <w:rPr>
                <w:rFonts w:ascii="Courier New" w:eastAsia="宋体" w:hAnsi="Courier New" w:cs="Courier New"/>
                <w:kern w:val="0"/>
                <w:sz w:val="18"/>
                <w:szCs w:val="18"/>
              </w:rPr>
              <w:t>.SetActionIgnoreAuthorize(1000, 1001);</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E61043">
            <w:pPr>
              <w:autoSpaceDE w:val="0"/>
              <w:autoSpaceDN w:val="0"/>
              <w:adjustRightInd w:val="0"/>
              <w:jc w:val="left"/>
              <w:rPr>
                <w:rFonts w:ascii="Courier New" w:eastAsia="宋体" w:hAnsi="Courier New" w:cs="Courier New"/>
                <w:kern w:val="0"/>
                <w:sz w:val="18"/>
                <w:szCs w:val="18"/>
              </w:rPr>
            </w:pP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color w:val="0000FF"/>
                <w:kern w:val="0"/>
                <w:sz w:val="18"/>
                <w:szCs w:val="18"/>
              </w:rPr>
              <w:t>publicvoid</w:t>
            </w:r>
            <w:r>
              <w:rPr>
                <w:rFonts w:ascii="Courier New" w:eastAsia="宋体" w:hAnsi="Courier New" w:cs="Courier New"/>
                <w:kern w:val="0"/>
                <w:sz w:val="18"/>
                <w:szCs w:val="18"/>
              </w:rPr>
              <w:t xml:space="preserve"> Stop()</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 xml:space="preserve">    }</w:t>
            </w:r>
          </w:p>
          <w:p w:rsidR="00E61043" w:rsidRDefault="001B78CE">
            <w:pPr>
              <w:autoSpaceDE w:val="0"/>
              <w:autoSpaceDN w:val="0"/>
              <w:adjustRightInd w:val="0"/>
              <w:jc w:val="left"/>
              <w:rPr>
                <w:rFonts w:ascii="Courier New" w:eastAsia="宋体" w:hAnsi="Courier New" w:cs="Courier New"/>
                <w:kern w:val="0"/>
                <w:sz w:val="18"/>
                <w:szCs w:val="18"/>
              </w:rPr>
            </w:pPr>
            <w:r>
              <w:rPr>
                <w:rFonts w:ascii="Courier New" w:eastAsia="宋体" w:hAnsi="Courier New" w:cs="Courier New"/>
                <w:kern w:val="0"/>
                <w:sz w:val="18"/>
                <w:szCs w:val="18"/>
              </w:rPr>
              <w:t>}</w:t>
            </w:r>
          </w:p>
          <w:p w:rsidR="00E61043" w:rsidRDefault="00E61043">
            <w:pPr>
              <w:rPr>
                <w:sz w:val="18"/>
                <w:szCs w:val="18"/>
              </w:rPr>
            </w:pPr>
          </w:p>
        </w:tc>
      </w:tr>
    </w:tbl>
    <w:p w:rsidR="00E61043" w:rsidRDefault="001B78CE">
      <w:pPr>
        <w:pStyle w:val="3"/>
      </w:pPr>
      <w:bookmarkStart w:id="75" w:name="_Toc3935"/>
      <w:r>
        <w:rPr>
          <w:rFonts w:hint="eastAsia"/>
        </w:rPr>
        <w:lastRenderedPageBreak/>
        <w:t>运行与调试</w:t>
      </w:r>
      <w:bookmarkEnd w:id="75"/>
    </w:p>
    <w:p w:rsidR="00E61043" w:rsidRDefault="001B78CE">
      <w:pPr>
        <w:pStyle w:val="12"/>
        <w:ind w:firstLine="480"/>
      </w:pPr>
      <w:r>
        <w:rPr>
          <w:rFonts w:hint="eastAsia"/>
        </w:rPr>
        <w:t>1</w:t>
      </w:r>
      <w:r>
        <w:rPr>
          <w:rFonts w:hint="eastAsia"/>
        </w:rPr>
        <w:t>）在</w:t>
      </w:r>
      <w:r>
        <w:t>Action1001</w:t>
      </w:r>
      <w:r>
        <w:rPr>
          <w:rFonts w:hint="eastAsia"/>
        </w:rPr>
        <w:t>.cs</w:t>
      </w:r>
      <w:r>
        <w:rPr>
          <w:rFonts w:hint="eastAsia"/>
        </w:rPr>
        <w:t>类中设置断点，并设置为启动页，按</w:t>
      </w:r>
      <w:r>
        <w:rPr>
          <w:rFonts w:hint="eastAsia"/>
        </w:rPr>
        <w:t>F5</w:t>
      </w:r>
      <w:r>
        <w:rPr>
          <w:rFonts w:hint="eastAsia"/>
        </w:rPr>
        <w:t>运行程序，弹出</w:t>
      </w:r>
      <w:r>
        <w:rPr>
          <w:rFonts w:hint="eastAsia"/>
        </w:rPr>
        <w:t>IE</w:t>
      </w:r>
      <w:r>
        <w:rPr>
          <w:rFonts w:hint="eastAsia"/>
        </w:rPr>
        <w:t>窗口地址</w:t>
      </w:r>
      <w:r>
        <w:rPr>
          <w:rFonts w:hint="eastAsia"/>
        </w:rPr>
        <w:t>"</w:t>
      </w:r>
      <w:r>
        <w:t xml:space="preserve"> http://ph.scutgame.com/service.aspx</w:t>
      </w:r>
      <w:r>
        <w:rPr>
          <w:rFonts w:hint="eastAsia"/>
        </w:rPr>
        <w:t>"</w:t>
      </w:r>
      <w:r>
        <w:rPr>
          <w:rFonts w:hint="eastAsia"/>
        </w:rPr>
        <w:t>；在菜单“调试”选择“附加到进程”查找到</w:t>
      </w:r>
      <w:r>
        <w:rPr>
          <w:rFonts w:hint="eastAsia"/>
        </w:rPr>
        <w:t>ph.scutgame.com</w:t>
      </w:r>
      <w:r>
        <w:rPr>
          <w:rFonts w:hint="eastAsia"/>
        </w:rPr>
        <w:t>的</w:t>
      </w:r>
      <w:r>
        <w:rPr>
          <w:rFonts w:hint="eastAsia"/>
        </w:rPr>
        <w:t>W3Wp.exe</w:t>
      </w:r>
      <w:r>
        <w:rPr>
          <w:rFonts w:hint="eastAsia"/>
        </w:rPr>
        <w:t>进程附加；</w:t>
      </w:r>
    </w:p>
    <w:p w:rsidR="00E61043" w:rsidRDefault="00E61043">
      <w:r>
        <w:pict>
          <v:shape id="图片框 1070" o:spid="_x0000_i1070" type="#_x0000_t75" style="width:415.35pt;height:223.5pt">
            <v:imagedata r:id="rId57" o:title=""/>
          </v:shape>
        </w:pict>
      </w:r>
    </w:p>
    <w:p w:rsidR="00E61043" w:rsidRDefault="001B78CE">
      <w:pPr>
        <w:pStyle w:val="12"/>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61043" w:rsidRDefault="001B78CE">
      <w:pPr>
        <w:pStyle w:val="12"/>
        <w:ind w:firstLine="480"/>
      </w:pPr>
      <w:r>
        <w:rPr>
          <w:rFonts w:hint="eastAsia"/>
        </w:rPr>
        <w:t>3</w:t>
      </w:r>
      <w:r>
        <w:rPr>
          <w:rFonts w:hint="eastAsia"/>
        </w:rPr>
        <w:t>）打开客户端（</w:t>
      </w:r>
      <w:r>
        <w:t>Sample\GameRanking\Client</w:t>
      </w:r>
      <w:r>
        <w:rPr>
          <w:rFonts w:hint="eastAsia"/>
        </w:rPr>
        <w:t>）目录，修改</w:t>
      </w:r>
      <w:r>
        <w:t>lua</w:t>
      </w:r>
      <w:r>
        <w:rPr>
          <w:rFonts w:hint="eastAsia"/>
        </w:rPr>
        <w:t>\</w:t>
      </w:r>
      <w:r>
        <w:t>testScene.lua</w:t>
      </w:r>
      <w:r>
        <w:rPr>
          <w:rFonts w:hint="eastAsia"/>
        </w:rPr>
        <w:t>文件的</w:t>
      </w:r>
      <w:r>
        <w:rPr>
          <w:rFonts w:hint="eastAsia"/>
        </w:rPr>
        <w:t>url</w:t>
      </w:r>
      <w:r>
        <w:rPr>
          <w:rFonts w:hint="eastAsia"/>
        </w:rPr>
        <w:t>地址，</w:t>
      </w:r>
    </w:p>
    <w:p w:rsidR="00E61043" w:rsidRDefault="001B78CE">
      <w:pPr>
        <w:pStyle w:val="12"/>
        <w:ind w:firstLine="480"/>
      </w:pPr>
      <w:r>
        <w:t>ScutDataLogic.CNetWriter:setUrl("http://ph.scutgame.com/service.aspx")</w:t>
      </w:r>
    </w:p>
    <w:p w:rsidR="00E61043" w:rsidRDefault="001B78CE">
      <w:pPr>
        <w:pStyle w:val="12"/>
        <w:ind w:firstLine="480"/>
      </w:pPr>
      <w:r>
        <w:rPr>
          <w:rFonts w:hint="eastAsia"/>
        </w:rPr>
        <w:t>4</w:t>
      </w:r>
      <w:r>
        <w:rPr>
          <w:rFonts w:hint="eastAsia"/>
        </w:rPr>
        <w:t>）</w:t>
      </w:r>
      <w:r>
        <w:rPr>
          <w:rFonts w:hint="eastAsia"/>
        </w:rPr>
        <w:t>VS2010</w:t>
      </w:r>
      <w:r>
        <w:rPr>
          <w:rFonts w:hint="eastAsia"/>
        </w:rPr>
        <w:t>中会捕获请求定位到断点位置</w:t>
      </w:r>
    </w:p>
    <w:p w:rsidR="00E61043" w:rsidRDefault="001B78CE">
      <w:pPr>
        <w:pStyle w:val="12"/>
        <w:ind w:firstLine="480"/>
      </w:pPr>
      <w:r>
        <w:rPr>
          <w:rFonts w:hint="eastAsia"/>
        </w:rPr>
        <w:lastRenderedPageBreak/>
        <w:t>5</w:t>
      </w:r>
      <w:r>
        <w:rPr>
          <w:rFonts w:hint="eastAsia"/>
        </w:rPr>
        <w:t>）运行结果如下：</w:t>
      </w:r>
    </w:p>
    <w:p w:rsidR="00E61043" w:rsidRDefault="00E61043">
      <w:r>
        <w:pict>
          <v:shape id="图片框 1071" o:spid="_x0000_i1071" type="#_x0000_t75" style="width:397.05pt;height:259pt">
            <v:imagedata r:id="rId58" o:title=""/>
          </v:shape>
        </w:pict>
      </w:r>
    </w:p>
    <w:p w:rsidR="00E61043" w:rsidRDefault="00E61043"/>
    <w:sectPr w:rsidR="00E61043" w:rsidSect="00E6104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B43" w:rsidRDefault="00775B43" w:rsidP="001B78CE">
      <w:r>
        <w:separator/>
      </w:r>
    </w:p>
  </w:endnote>
  <w:endnote w:type="continuationSeparator" w:id="1">
    <w:p w:rsidR="00775B43" w:rsidRDefault="00775B43" w:rsidP="001B78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B43" w:rsidRDefault="00775B43" w:rsidP="001B78CE">
      <w:r>
        <w:separator/>
      </w:r>
    </w:p>
  </w:footnote>
  <w:footnote w:type="continuationSeparator" w:id="1">
    <w:p w:rsidR="00775B43" w:rsidRDefault="00775B43" w:rsidP="001B78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Cs w:val="16"/>
        <w:u w:val="none"/>
      </w:rPr>
    </w:lvl>
    <w:lvl w:ilvl="2">
      <w:start w:val="1"/>
      <w:numFmt w:val="decimal"/>
      <w:pStyle w:val="3"/>
      <w:lvlText w:val="%1.%2.%3"/>
      <w:lvlJc w:val="left"/>
      <w:pPr>
        <w:ind w:left="1418" w:hanging="567"/>
      </w:pPr>
      <w:rPr>
        <w:rFonts w:hint="eastAsia"/>
      </w:rPr>
    </w:lvl>
    <w:lvl w:ilvl="3" w:tentative="1">
      <w:start w:val="1"/>
      <w:numFmt w:val="decimal"/>
      <w:pStyle w:val="4"/>
      <w:lvlText w:val="%1.%2.%3.%4"/>
      <w:lvlJc w:val="left"/>
      <w:pPr>
        <w:ind w:left="1984" w:hanging="708"/>
      </w:pPr>
      <w:rPr>
        <w:rFonts w:hint="eastAsia"/>
      </w:rPr>
    </w:lvl>
    <w:lvl w:ilvl="4" w:tentative="1">
      <w:start w:val="1"/>
      <w:numFmt w:val="decimal"/>
      <w:pStyle w:val="5"/>
      <w:lvlText w:val="%1.%2.%3.%4.%5"/>
      <w:lvlJc w:val="left"/>
      <w:pPr>
        <w:ind w:left="2551" w:hanging="850"/>
      </w:pPr>
      <w:rPr>
        <w:rFonts w:hint="eastAsia"/>
      </w:rPr>
    </w:lvl>
    <w:lvl w:ilvl="5" w:tentative="1">
      <w:start w:val="1"/>
      <w:numFmt w:val="decimal"/>
      <w:pStyle w:val="6"/>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
    <w:nsid w:val="0000000B"/>
    <w:multiLevelType w:val="multilevel"/>
    <w:tmpl w:val="0000000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000000C"/>
    <w:multiLevelType w:val="multilevel"/>
    <w:tmpl w:val="0000000C"/>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0000000D"/>
    <w:multiLevelType w:val="multilevel"/>
    <w:tmpl w:val="0000000D"/>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000000E"/>
    <w:multiLevelType w:val="multilevel"/>
    <w:tmpl w:val="0000000E"/>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0000000F"/>
    <w:multiLevelType w:val="multilevel"/>
    <w:tmpl w:val="0000000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61043"/>
    <w:rsid w:val="000B39D7"/>
    <w:rsid w:val="001B78CE"/>
    <w:rsid w:val="00775B43"/>
    <w:rsid w:val="00E6104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61043"/>
    <w:pPr>
      <w:widowControl w:val="0"/>
      <w:jc w:val="both"/>
    </w:pPr>
    <w:rPr>
      <w:rFonts w:ascii="Calibri" w:eastAsia="微软雅黑" w:hAnsi="Calibri"/>
      <w:kern w:val="2"/>
      <w:sz w:val="24"/>
      <w:szCs w:val="22"/>
    </w:rPr>
  </w:style>
  <w:style w:type="paragraph" w:styleId="1">
    <w:name w:val="heading 1"/>
    <w:basedOn w:val="a"/>
    <w:next w:val="a"/>
    <w:link w:val="1Char"/>
    <w:rsid w:val="00E61043"/>
    <w:pPr>
      <w:keepNext/>
      <w:keepLines/>
      <w:numPr>
        <w:numId w:val="1"/>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rsid w:val="00E61043"/>
    <w:pPr>
      <w:keepNext/>
      <w:keepLines/>
      <w:numPr>
        <w:ilvl w:val="1"/>
        <w:numId w:val="1"/>
      </w:numPr>
      <w:spacing w:before="260" w:after="260" w:line="416" w:lineRule="auto"/>
      <w:outlineLvl w:val="1"/>
    </w:pPr>
    <w:rPr>
      <w:rFonts w:ascii="Cambria" w:hAnsi="Cambria"/>
      <w:b/>
      <w:bCs/>
      <w:sz w:val="30"/>
      <w:szCs w:val="32"/>
    </w:rPr>
  </w:style>
  <w:style w:type="paragraph" w:styleId="3">
    <w:name w:val="heading 3"/>
    <w:basedOn w:val="a"/>
    <w:next w:val="a"/>
    <w:link w:val="3Char"/>
    <w:rsid w:val="00E6104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rsid w:val="00E61043"/>
    <w:pPr>
      <w:keepNext/>
      <w:keepLines/>
      <w:numPr>
        <w:ilvl w:val="3"/>
        <w:numId w:val="1"/>
      </w:numPr>
      <w:spacing w:before="280" w:after="290" w:line="376" w:lineRule="auto"/>
      <w:outlineLvl w:val="3"/>
    </w:pPr>
    <w:rPr>
      <w:rFonts w:ascii="Cambria" w:eastAsia="宋体" w:hAnsi="Cambria"/>
      <w:b/>
      <w:bCs/>
      <w:sz w:val="28"/>
      <w:szCs w:val="28"/>
    </w:rPr>
  </w:style>
  <w:style w:type="paragraph" w:styleId="5">
    <w:name w:val="heading 5"/>
    <w:basedOn w:val="a"/>
    <w:next w:val="a"/>
    <w:link w:val="5Char"/>
    <w:rsid w:val="00E6104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rsid w:val="00E61043"/>
    <w:pPr>
      <w:keepNext/>
      <w:keepLines/>
      <w:numPr>
        <w:ilvl w:val="5"/>
        <w:numId w:val="1"/>
      </w:numPr>
      <w:spacing w:before="240" w:after="64" w:line="320" w:lineRule="auto"/>
      <w:outlineLvl w:val="5"/>
    </w:pPr>
    <w:rPr>
      <w:rFonts w:ascii="Cambria" w:eastAsia="宋体" w:hAnsi="Cambria"/>
      <w:b/>
      <w:bCs/>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semiHidden/>
    <w:rsid w:val="00E61043"/>
    <w:rPr>
      <w:rFonts w:eastAsia="微软雅黑"/>
      <w:b/>
      <w:bCs/>
      <w:kern w:val="44"/>
      <w:sz w:val="36"/>
      <w:szCs w:val="44"/>
    </w:rPr>
  </w:style>
  <w:style w:type="character" w:customStyle="1" w:styleId="2Char">
    <w:name w:val="标题 2 Char"/>
    <w:basedOn w:val="a0"/>
    <w:link w:val="2"/>
    <w:semiHidden/>
    <w:rsid w:val="00E61043"/>
    <w:rPr>
      <w:rFonts w:ascii="Cambria" w:eastAsia="微软雅黑" w:hAnsi="Cambria"/>
      <w:b/>
      <w:bCs/>
      <w:sz w:val="30"/>
      <w:szCs w:val="32"/>
    </w:rPr>
  </w:style>
  <w:style w:type="character" w:customStyle="1" w:styleId="3Char">
    <w:name w:val="标题 3 Char"/>
    <w:basedOn w:val="a0"/>
    <w:link w:val="3"/>
    <w:semiHidden/>
    <w:rsid w:val="00E61043"/>
    <w:rPr>
      <w:rFonts w:eastAsia="微软雅黑"/>
      <w:b/>
      <w:bCs/>
      <w:sz w:val="32"/>
      <w:szCs w:val="32"/>
    </w:rPr>
  </w:style>
  <w:style w:type="character" w:customStyle="1" w:styleId="4Char">
    <w:name w:val="标题 4 Char"/>
    <w:basedOn w:val="a0"/>
    <w:link w:val="4"/>
    <w:semiHidden/>
    <w:rsid w:val="00E61043"/>
    <w:rPr>
      <w:rFonts w:ascii="Cambria" w:eastAsia="宋体" w:hAnsi="Cambria"/>
      <w:b/>
      <w:bCs/>
      <w:sz w:val="28"/>
      <w:szCs w:val="28"/>
    </w:rPr>
  </w:style>
  <w:style w:type="character" w:customStyle="1" w:styleId="5Char">
    <w:name w:val="标题 5 Char"/>
    <w:basedOn w:val="a0"/>
    <w:link w:val="5"/>
    <w:semiHidden/>
    <w:rsid w:val="00E61043"/>
    <w:rPr>
      <w:b/>
      <w:bCs/>
      <w:sz w:val="28"/>
      <w:szCs w:val="28"/>
    </w:rPr>
  </w:style>
  <w:style w:type="character" w:customStyle="1" w:styleId="6Char">
    <w:name w:val="标题 6 Char"/>
    <w:basedOn w:val="a0"/>
    <w:link w:val="6"/>
    <w:semiHidden/>
    <w:rsid w:val="00E61043"/>
    <w:rPr>
      <w:rFonts w:ascii="Cambria" w:eastAsia="宋体" w:hAnsi="Cambria"/>
      <w:b/>
      <w:bCs/>
      <w:sz w:val="24"/>
      <w:szCs w:val="24"/>
    </w:rPr>
  </w:style>
  <w:style w:type="paragraph" w:styleId="7">
    <w:name w:val="toc 7"/>
    <w:basedOn w:val="a"/>
    <w:next w:val="a"/>
    <w:rsid w:val="00E61043"/>
    <w:pPr>
      <w:ind w:leftChars="1200" w:left="2520"/>
    </w:pPr>
  </w:style>
  <w:style w:type="character" w:customStyle="1" w:styleId="Char">
    <w:name w:val="文档结构图 Char"/>
    <w:basedOn w:val="a0"/>
    <w:link w:val="10"/>
    <w:semiHidden/>
    <w:rsid w:val="00E61043"/>
    <w:rPr>
      <w:rFonts w:ascii="宋体" w:eastAsia="宋体"/>
      <w:sz w:val="18"/>
      <w:szCs w:val="18"/>
    </w:rPr>
  </w:style>
  <w:style w:type="paragraph" w:customStyle="1" w:styleId="10">
    <w:name w:val="文档结构图1"/>
    <w:basedOn w:val="a"/>
    <w:link w:val="Char"/>
    <w:rsid w:val="00E61043"/>
    <w:rPr>
      <w:rFonts w:ascii="宋体" w:eastAsia="宋体"/>
      <w:sz w:val="18"/>
      <w:szCs w:val="18"/>
    </w:rPr>
  </w:style>
  <w:style w:type="paragraph" w:styleId="50">
    <w:name w:val="toc 5"/>
    <w:basedOn w:val="a"/>
    <w:next w:val="a"/>
    <w:rsid w:val="00E61043"/>
    <w:pPr>
      <w:ind w:leftChars="800" w:left="1680"/>
    </w:pPr>
  </w:style>
  <w:style w:type="paragraph" w:styleId="30">
    <w:name w:val="toc 3"/>
    <w:basedOn w:val="a"/>
    <w:next w:val="a"/>
    <w:rsid w:val="00E61043"/>
    <w:pPr>
      <w:ind w:leftChars="400" w:left="840"/>
    </w:pPr>
  </w:style>
  <w:style w:type="paragraph" w:styleId="8">
    <w:name w:val="toc 8"/>
    <w:basedOn w:val="a"/>
    <w:next w:val="a"/>
    <w:rsid w:val="00E61043"/>
    <w:pPr>
      <w:ind w:leftChars="1400" w:left="2940"/>
    </w:pPr>
  </w:style>
  <w:style w:type="paragraph" w:styleId="a3">
    <w:name w:val="footer"/>
    <w:basedOn w:val="a"/>
    <w:link w:val="Char0"/>
    <w:rsid w:val="00E61043"/>
    <w:pPr>
      <w:tabs>
        <w:tab w:val="center" w:pos="4153"/>
        <w:tab w:val="right" w:pos="8306"/>
      </w:tabs>
      <w:snapToGrid w:val="0"/>
      <w:jc w:val="left"/>
    </w:pPr>
    <w:rPr>
      <w:sz w:val="18"/>
      <w:szCs w:val="18"/>
    </w:rPr>
  </w:style>
  <w:style w:type="character" w:customStyle="1" w:styleId="Char0">
    <w:name w:val="页脚 Char"/>
    <w:basedOn w:val="a0"/>
    <w:link w:val="a3"/>
    <w:semiHidden/>
    <w:rsid w:val="00E61043"/>
    <w:rPr>
      <w:rFonts w:eastAsia="微软雅黑"/>
      <w:sz w:val="18"/>
      <w:szCs w:val="18"/>
    </w:rPr>
  </w:style>
  <w:style w:type="paragraph" w:styleId="a4">
    <w:name w:val="header"/>
    <w:basedOn w:val="a"/>
    <w:link w:val="Char1"/>
    <w:rsid w:val="00E6104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4"/>
    <w:semiHidden/>
    <w:rsid w:val="00E61043"/>
    <w:rPr>
      <w:rFonts w:eastAsia="微软雅黑"/>
      <w:sz w:val="18"/>
      <w:szCs w:val="18"/>
    </w:rPr>
  </w:style>
  <w:style w:type="paragraph" w:styleId="11">
    <w:name w:val="toc 1"/>
    <w:basedOn w:val="a"/>
    <w:next w:val="a"/>
    <w:rsid w:val="00E61043"/>
  </w:style>
  <w:style w:type="paragraph" w:styleId="40">
    <w:name w:val="toc 4"/>
    <w:basedOn w:val="a"/>
    <w:next w:val="a"/>
    <w:rsid w:val="00E61043"/>
    <w:pPr>
      <w:ind w:leftChars="600" w:left="1260"/>
    </w:pPr>
  </w:style>
  <w:style w:type="paragraph" w:styleId="a5">
    <w:name w:val="Subtitle"/>
    <w:basedOn w:val="a"/>
    <w:next w:val="a"/>
    <w:link w:val="Char2"/>
    <w:rsid w:val="00E61043"/>
    <w:pPr>
      <w:spacing w:before="240" w:after="60" w:line="312" w:lineRule="auto"/>
      <w:jc w:val="center"/>
      <w:outlineLvl w:val="1"/>
    </w:pPr>
    <w:rPr>
      <w:rFonts w:ascii="Cambria" w:hAnsi="Cambria"/>
      <w:b/>
      <w:bCs/>
      <w:kern w:val="28"/>
      <w:sz w:val="32"/>
      <w:szCs w:val="32"/>
    </w:rPr>
  </w:style>
  <w:style w:type="character" w:customStyle="1" w:styleId="Char2">
    <w:name w:val="副标题 Char"/>
    <w:basedOn w:val="a0"/>
    <w:link w:val="a5"/>
    <w:semiHidden/>
    <w:rsid w:val="00E61043"/>
    <w:rPr>
      <w:rFonts w:ascii="Cambria" w:eastAsia="微软雅黑" w:hAnsi="Cambria"/>
      <w:b/>
      <w:bCs/>
      <w:kern w:val="28"/>
      <w:sz w:val="32"/>
      <w:szCs w:val="32"/>
    </w:rPr>
  </w:style>
  <w:style w:type="paragraph" w:styleId="60">
    <w:name w:val="toc 6"/>
    <w:basedOn w:val="a"/>
    <w:next w:val="a"/>
    <w:rsid w:val="00E61043"/>
    <w:pPr>
      <w:ind w:leftChars="1000" w:left="2100"/>
    </w:pPr>
  </w:style>
  <w:style w:type="paragraph" w:styleId="20">
    <w:name w:val="toc 2"/>
    <w:basedOn w:val="a"/>
    <w:next w:val="a"/>
    <w:rsid w:val="00E61043"/>
    <w:pPr>
      <w:ind w:leftChars="200" w:left="420"/>
    </w:pPr>
  </w:style>
  <w:style w:type="paragraph" w:styleId="9">
    <w:name w:val="toc 9"/>
    <w:basedOn w:val="a"/>
    <w:next w:val="a"/>
    <w:rsid w:val="00E61043"/>
    <w:pPr>
      <w:ind w:leftChars="1600" w:left="3360"/>
    </w:pPr>
  </w:style>
  <w:style w:type="paragraph" w:styleId="a6">
    <w:name w:val="Title"/>
    <w:basedOn w:val="a"/>
    <w:next w:val="a"/>
    <w:link w:val="Char3"/>
    <w:rsid w:val="00E61043"/>
    <w:pPr>
      <w:spacing w:before="240" w:after="60"/>
      <w:jc w:val="center"/>
      <w:outlineLvl w:val="0"/>
    </w:pPr>
    <w:rPr>
      <w:rFonts w:ascii="Cambria" w:hAnsi="Cambria"/>
      <w:b/>
      <w:bCs/>
      <w:sz w:val="44"/>
      <w:szCs w:val="32"/>
    </w:rPr>
  </w:style>
  <w:style w:type="character" w:customStyle="1" w:styleId="Char3">
    <w:name w:val="标题 Char"/>
    <w:basedOn w:val="a0"/>
    <w:link w:val="a6"/>
    <w:semiHidden/>
    <w:rsid w:val="00E61043"/>
    <w:rPr>
      <w:rFonts w:ascii="Cambria" w:eastAsia="微软雅黑" w:hAnsi="Cambria"/>
      <w:b/>
      <w:bCs/>
      <w:sz w:val="44"/>
      <w:szCs w:val="32"/>
    </w:rPr>
  </w:style>
  <w:style w:type="character" w:styleId="a7">
    <w:name w:val="Strong"/>
    <w:basedOn w:val="a0"/>
    <w:rsid w:val="00E61043"/>
    <w:rPr>
      <w:b/>
      <w:bCs/>
    </w:rPr>
  </w:style>
  <w:style w:type="character" w:styleId="a8">
    <w:name w:val="FollowedHyperlink"/>
    <w:basedOn w:val="a0"/>
    <w:rsid w:val="00E61043"/>
    <w:rPr>
      <w:color w:val="800080"/>
      <w:u w:val="single"/>
    </w:rPr>
  </w:style>
  <w:style w:type="character" w:styleId="a9">
    <w:name w:val="Hyperlink"/>
    <w:basedOn w:val="a0"/>
    <w:rsid w:val="00E61043"/>
    <w:rPr>
      <w:color w:val="0000FF"/>
      <w:u w:val="single"/>
    </w:rPr>
  </w:style>
  <w:style w:type="paragraph" w:customStyle="1" w:styleId="CharChar">
    <w:name w:val="批注框文本 Char Char"/>
    <w:basedOn w:val="a"/>
    <w:link w:val="CharCharCharChar"/>
    <w:rsid w:val="00E61043"/>
    <w:rPr>
      <w:sz w:val="18"/>
      <w:szCs w:val="18"/>
    </w:rPr>
  </w:style>
  <w:style w:type="paragraph" w:customStyle="1" w:styleId="12">
    <w:name w:val="列出段落1"/>
    <w:basedOn w:val="a"/>
    <w:rsid w:val="00E61043"/>
    <w:pPr>
      <w:ind w:firstLineChars="200" w:firstLine="420"/>
    </w:pPr>
  </w:style>
  <w:style w:type="paragraph" w:customStyle="1" w:styleId="13">
    <w:name w:val="无间隔1"/>
    <w:rsid w:val="00E61043"/>
    <w:pPr>
      <w:widowControl w:val="0"/>
      <w:jc w:val="both"/>
    </w:pPr>
    <w:rPr>
      <w:rFonts w:ascii="Calibri" w:eastAsia="微软雅黑" w:hAnsi="Calibri"/>
      <w:kern w:val="2"/>
      <w:sz w:val="24"/>
      <w:szCs w:val="22"/>
    </w:rPr>
  </w:style>
  <w:style w:type="character" w:customStyle="1" w:styleId="CharCharCharChar">
    <w:name w:val="批注框文本 Char Char Char Char"/>
    <w:basedOn w:val="a0"/>
    <w:link w:val="CharChar"/>
    <w:semiHidden/>
    <w:rsid w:val="00E61043"/>
    <w:rPr>
      <w:rFonts w:eastAsia="微软雅黑"/>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63</Pages>
  <Words>5965</Words>
  <Characters>34007</Characters>
  <Application>Microsoft Office Word</Application>
  <DocSecurity>0</DocSecurity>
  <Lines>283</Lines>
  <Paragraphs>79</Paragraphs>
  <ScaleCrop>false</ScaleCrop>
  <Company/>
  <LinksUpToDate>false</LinksUpToDate>
  <CharactersWithSpaces>39893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dc:title>
  <dc:creator>PC</dc:creator>
  <cp:lastModifiedBy>Wenhu</cp:lastModifiedBy>
  <cp:revision>2</cp:revision>
  <dcterms:created xsi:type="dcterms:W3CDTF">2013-08-07T03:17:00Z</dcterms:created>
  <dcterms:modified xsi:type="dcterms:W3CDTF">2014-07-23T04:18:00Z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2052-9.1.0.4180</vt:lpwstr>
  </property>
</Properties>
</file>